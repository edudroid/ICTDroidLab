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CB3C7A" w14:textId="6770C5EF" w:rsidR="00760BD6" w:rsidRDefault="00B7450D" w:rsidP="007E5E94">
      <w:pPr>
        <w:pStyle w:val="Title"/>
        <w:spacing w:before="480" w:after="480"/>
        <w:jc w:val="both"/>
        <w:rPr>
          <w:rFonts w:ascii="Arial" w:hAnsi="Arial" w:cs="Arial"/>
          <w:lang w:val="en-GB"/>
        </w:rPr>
      </w:pPr>
      <w:bookmarkStart w:id="0" w:name="_Toc378852980"/>
      <w:r>
        <w:rPr>
          <w:rFonts w:ascii="Arial" w:hAnsi="Arial" w:cs="Arial"/>
          <w:lang w:val="en-GB"/>
        </w:rPr>
        <w:t>DROIDLAB</w:t>
      </w:r>
      <w:bookmarkEnd w:id="0"/>
    </w:p>
    <w:p w14:paraId="461D4DCF" w14:textId="3D9EC96C" w:rsidR="000533B0" w:rsidRPr="00BE235C" w:rsidRDefault="00B7450D" w:rsidP="000533B0">
      <w:pPr>
        <w:pStyle w:val="Title"/>
        <w:spacing w:before="120" w:after="120"/>
        <w:rPr>
          <w:rFonts w:ascii="Arial" w:hAnsi="Arial" w:cs="Arial"/>
          <w:sz w:val="32"/>
          <w:szCs w:val="24"/>
          <w:lang w:val="en-GB"/>
        </w:rPr>
      </w:pPr>
      <w:bookmarkStart w:id="1" w:name="_Toc378852981"/>
      <w:r>
        <w:rPr>
          <w:rFonts w:ascii="Arial" w:hAnsi="Arial" w:cs="Arial"/>
          <w:sz w:val="32"/>
          <w:szCs w:val="24"/>
          <w:lang w:val="en-GB"/>
        </w:rPr>
        <w:t>Rolland Vida, BME</w:t>
      </w:r>
      <w:bookmarkEnd w:id="1"/>
    </w:p>
    <w:p w14:paraId="6D3ECA40" w14:textId="45D979BA" w:rsidR="00110F67" w:rsidRPr="00110F67" w:rsidRDefault="005D4F95" w:rsidP="000533B0">
      <w:pPr>
        <w:pStyle w:val="Title"/>
        <w:spacing w:before="120" w:after="120"/>
        <w:rPr>
          <w:sz w:val="22"/>
          <w:szCs w:val="20"/>
          <w:lang w:val="en-GB"/>
        </w:rPr>
      </w:pPr>
      <w:bookmarkStart w:id="2" w:name="_Toc378852982"/>
      <w:r>
        <w:rPr>
          <w:rFonts w:ascii="Arial" w:hAnsi="Arial" w:cs="Arial"/>
          <w:sz w:val="22"/>
          <w:szCs w:val="20"/>
          <w:lang w:val="en-GB"/>
        </w:rPr>
        <w:t>vida</w:t>
      </w:r>
      <w:r w:rsidR="00760BD6">
        <w:rPr>
          <w:rFonts w:ascii="Arial" w:hAnsi="Arial" w:cs="Arial"/>
          <w:sz w:val="22"/>
          <w:szCs w:val="20"/>
          <w:lang w:val="en-GB"/>
        </w:rPr>
        <w:t>@</w:t>
      </w:r>
      <w:r>
        <w:rPr>
          <w:rFonts w:ascii="Arial" w:hAnsi="Arial" w:cs="Arial"/>
          <w:sz w:val="22"/>
          <w:szCs w:val="20"/>
          <w:lang w:val="en-GB"/>
        </w:rPr>
        <w:t>tmit.bme.hu</w:t>
      </w:r>
      <w:bookmarkEnd w:id="2"/>
    </w:p>
    <w:p w14:paraId="1CE1E11A" w14:textId="43187BA8" w:rsidR="000533B0" w:rsidRDefault="000533B0" w:rsidP="000533B0">
      <w:pPr>
        <w:pStyle w:val="Title"/>
        <w:spacing w:before="120" w:after="120"/>
        <w:rPr>
          <w:rFonts w:ascii="Arial" w:hAnsi="Arial" w:cs="Arial"/>
          <w:sz w:val="32"/>
          <w:szCs w:val="24"/>
          <w:lang w:val="en-GB"/>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6857"/>
      </w:tblGrid>
      <w:tr w:rsidR="00B7450D" w14:paraId="29EE6D89" w14:textId="77777777" w:rsidTr="00B7450D">
        <w:tc>
          <w:tcPr>
            <w:tcW w:w="1308"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0F6879" w14:textId="77777777" w:rsidR="00B7450D" w:rsidRDefault="00B7450D" w:rsidP="00197160">
            <w:pPr>
              <w:pBdr>
                <w:top w:val="nil"/>
                <w:left w:val="nil"/>
                <w:bottom w:val="nil"/>
                <w:right w:val="nil"/>
                <w:between w:val="nil"/>
                <w:bar w:val="nil"/>
              </w:pBdr>
              <w:spacing w:before="0" w:after="0"/>
            </w:pPr>
            <w:r>
              <w:rPr>
                <w:rFonts w:ascii="Calibri" w:eastAsia="Calibri" w:hAnsi="Calibri" w:cs="Calibri"/>
                <w:b/>
                <w:bCs/>
                <w:sz w:val="22"/>
              </w:rPr>
              <w:t>Participant  1 (lead)</w:t>
            </w:r>
          </w:p>
        </w:tc>
        <w:tc>
          <w:tcPr>
            <w:tcW w:w="3692"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27B8EE" w14:textId="1C27F27A" w:rsidR="00B7450D" w:rsidRDefault="00B7450D" w:rsidP="00197160">
            <w:pPr>
              <w:pBdr>
                <w:top w:val="nil"/>
                <w:left w:val="nil"/>
                <w:bottom w:val="nil"/>
                <w:right w:val="nil"/>
                <w:between w:val="nil"/>
                <w:bar w:val="nil"/>
              </w:pBdr>
              <w:spacing w:before="0" w:after="0"/>
            </w:pPr>
            <w:r>
              <w:rPr>
                <w:rFonts w:ascii="Calibri" w:eastAsia="Calibri" w:hAnsi="Calibri" w:cs="Calibri"/>
                <w:sz w:val="22"/>
              </w:rPr>
              <w:t>Rolland Vida, BME</w:t>
            </w:r>
          </w:p>
        </w:tc>
      </w:tr>
      <w:tr w:rsidR="00B7450D" w14:paraId="05F83FBF"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ECE9E6" w14:textId="77777777" w:rsidR="00B7450D" w:rsidRDefault="00B7450D" w:rsidP="00197160">
            <w:pPr>
              <w:pBdr>
                <w:top w:val="nil"/>
                <w:left w:val="nil"/>
                <w:bottom w:val="nil"/>
                <w:right w:val="nil"/>
                <w:between w:val="nil"/>
                <w:bar w:val="nil"/>
              </w:pBdr>
              <w:spacing w:before="0" w:after="0"/>
            </w:pPr>
            <w:r>
              <w:rPr>
                <w:rFonts w:ascii="Calibri" w:eastAsia="Calibri" w:hAnsi="Calibri" w:cs="Calibri"/>
                <w:b/>
                <w:bCs/>
                <w:sz w:val="22"/>
              </w:rPr>
              <w:t xml:space="preserve">Participant  2 </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D6012F" w14:textId="634478C0" w:rsidR="00B7450D" w:rsidRPr="00B7450D" w:rsidRDefault="00B7450D" w:rsidP="00197160">
            <w:pPr>
              <w:pBdr>
                <w:top w:val="nil"/>
                <w:left w:val="nil"/>
                <w:bottom w:val="nil"/>
                <w:right w:val="nil"/>
                <w:between w:val="nil"/>
                <w:bar w:val="nil"/>
              </w:pBdr>
              <w:spacing w:before="0" w:after="0"/>
              <w:rPr>
                <w:lang w:val="hu-HU"/>
              </w:rPr>
            </w:pPr>
            <w:r>
              <w:rPr>
                <w:rFonts w:ascii="Calibri" w:eastAsia="Calibri" w:hAnsi="Calibri" w:cs="Calibri"/>
                <w:sz w:val="22"/>
              </w:rPr>
              <w:t>Ba</w:t>
            </w:r>
            <w:r>
              <w:rPr>
                <w:rFonts w:ascii="Calibri" w:eastAsia="Calibri" w:hAnsi="Calibri" w:cs="Calibri"/>
                <w:sz w:val="22"/>
                <w:lang w:val="hu-HU"/>
              </w:rPr>
              <w:t>lázs Lajtha, BME</w:t>
            </w:r>
          </w:p>
        </w:tc>
      </w:tr>
      <w:tr w:rsidR="00140EAF" w:rsidRPr="00396E9D" w14:paraId="3BD7D39E"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8EDF09" w14:textId="04311903" w:rsidR="00140EAF" w:rsidRDefault="00140EAF" w:rsidP="00197160">
            <w:pPr>
              <w:pBdr>
                <w:top w:val="nil"/>
                <w:left w:val="nil"/>
                <w:bottom w:val="nil"/>
                <w:right w:val="nil"/>
                <w:between w:val="nil"/>
                <w:bar w:val="nil"/>
              </w:pBdr>
              <w:spacing w:before="0" w:after="0"/>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0F3E5A" w14:textId="26C2D1F3" w:rsidR="00140EAF" w:rsidRPr="00396E9D" w:rsidRDefault="00140EAF" w:rsidP="00197160">
            <w:pPr>
              <w:pBdr>
                <w:top w:val="nil"/>
                <w:left w:val="nil"/>
                <w:bottom w:val="nil"/>
                <w:right w:val="nil"/>
                <w:between w:val="nil"/>
                <w:bar w:val="nil"/>
              </w:pBdr>
              <w:spacing w:before="0" w:after="0"/>
              <w:rPr>
                <w:lang w:val="fr-FR"/>
              </w:rPr>
            </w:pPr>
            <w:proofErr w:type="spellStart"/>
            <w:r>
              <w:rPr>
                <w:rFonts w:ascii="Calibri" w:eastAsia="Calibri" w:hAnsi="Calibri" w:cs="Calibri"/>
                <w:sz w:val="22"/>
              </w:rPr>
              <w:t>Mikl</w:t>
            </w:r>
            <w:proofErr w:type="spellEnd"/>
            <w:r>
              <w:rPr>
                <w:rFonts w:ascii="Calibri" w:eastAsia="Calibri" w:hAnsi="Calibri" w:cs="Calibri"/>
                <w:sz w:val="22"/>
                <w:lang w:val="hu-HU"/>
              </w:rPr>
              <w:t>ós Máté, BME</w:t>
            </w:r>
          </w:p>
        </w:tc>
      </w:tr>
      <w:tr w:rsidR="00140EAF" w14:paraId="4E214A25"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DE34D4" w14:textId="6A992E27" w:rsidR="00140EAF" w:rsidRDefault="00140EAF" w:rsidP="00197160">
            <w:pPr>
              <w:pBdr>
                <w:top w:val="nil"/>
                <w:left w:val="nil"/>
                <w:bottom w:val="nil"/>
                <w:right w:val="nil"/>
                <w:between w:val="nil"/>
                <w:bar w:val="nil"/>
              </w:pBdr>
              <w:spacing w:before="0" w:after="0"/>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9DA074" w14:textId="57BDF329" w:rsidR="00140EAF" w:rsidRDefault="00140EAF" w:rsidP="00197160">
            <w:pPr>
              <w:pBdr>
                <w:top w:val="nil"/>
                <w:left w:val="nil"/>
                <w:bottom w:val="nil"/>
                <w:right w:val="nil"/>
                <w:between w:val="nil"/>
                <w:bar w:val="nil"/>
              </w:pBdr>
              <w:spacing w:before="0" w:after="0"/>
            </w:pPr>
          </w:p>
        </w:tc>
      </w:tr>
      <w:tr w:rsidR="00140EAF" w14:paraId="6F9E8F51"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265CA2" w14:textId="118C7280" w:rsidR="00140EAF" w:rsidRDefault="00140EAF" w:rsidP="00197160">
            <w:pPr>
              <w:pBdr>
                <w:top w:val="nil"/>
                <w:left w:val="nil"/>
                <w:bottom w:val="nil"/>
                <w:right w:val="nil"/>
                <w:between w:val="nil"/>
                <w:bar w:val="nil"/>
              </w:pBdr>
              <w:spacing w:before="0" w:after="0"/>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CA1F8" w14:textId="2D266042" w:rsidR="00140EAF" w:rsidRDefault="00140EAF" w:rsidP="00197160">
            <w:pPr>
              <w:pBdr>
                <w:top w:val="nil"/>
                <w:left w:val="nil"/>
                <w:bottom w:val="nil"/>
                <w:right w:val="nil"/>
                <w:between w:val="nil"/>
                <w:bar w:val="nil"/>
              </w:pBdr>
              <w:spacing w:before="0" w:after="0"/>
            </w:pPr>
          </w:p>
        </w:tc>
      </w:tr>
      <w:tr w:rsidR="00140EAF" w14:paraId="02DD985A"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B16E6D" w14:textId="5411544B" w:rsidR="00140EAF" w:rsidRDefault="00140EAF" w:rsidP="00197160">
            <w:pPr>
              <w:pBdr>
                <w:top w:val="nil"/>
                <w:left w:val="nil"/>
                <w:bottom w:val="nil"/>
                <w:right w:val="nil"/>
                <w:between w:val="nil"/>
                <w:bar w:val="nil"/>
              </w:pBdr>
              <w:spacing w:before="0" w:after="0"/>
              <w:rPr>
                <w:rFonts w:ascii="Calibri" w:eastAsia="Calibri" w:hAnsi="Calibri" w:cs="Calibri"/>
                <w:b/>
                <w:bCs/>
                <w:sz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E63073" w14:textId="3447A130" w:rsidR="00140EAF" w:rsidRDefault="00140EAF" w:rsidP="00197160">
            <w:pPr>
              <w:pBdr>
                <w:top w:val="nil"/>
                <w:left w:val="nil"/>
                <w:bottom w:val="nil"/>
                <w:right w:val="nil"/>
                <w:between w:val="nil"/>
                <w:bar w:val="nil"/>
              </w:pBdr>
              <w:spacing w:before="0" w:after="0"/>
              <w:rPr>
                <w:rFonts w:ascii="Calibri" w:eastAsia="Calibri" w:hAnsi="Calibri" w:cs="Calibri"/>
                <w:sz w:val="22"/>
              </w:rPr>
            </w:pPr>
          </w:p>
        </w:tc>
      </w:tr>
      <w:tr w:rsidR="00140EAF" w14:paraId="55BC331B"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46C7E3" w14:textId="37DB9923" w:rsidR="00140EAF" w:rsidRDefault="00140EAF" w:rsidP="00197160">
            <w:pPr>
              <w:pBdr>
                <w:top w:val="nil"/>
                <w:left w:val="nil"/>
                <w:bottom w:val="nil"/>
                <w:right w:val="nil"/>
                <w:between w:val="nil"/>
                <w:bar w:val="nil"/>
              </w:pBdr>
              <w:spacing w:before="0" w:after="0"/>
              <w:rPr>
                <w:rFonts w:ascii="Calibri" w:eastAsia="Calibri" w:hAnsi="Calibri" w:cs="Calibri"/>
                <w:b/>
                <w:bCs/>
                <w:sz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6F0FC2" w14:textId="3AFF86C7" w:rsidR="00140EAF" w:rsidRDefault="00140EAF" w:rsidP="00197160">
            <w:pPr>
              <w:pBdr>
                <w:top w:val="nil"/>
                <w:left w:val="nil"/>
                <w:bottom w:val="nil"/>
                <w:right w:val="nil"/>
                <w:between w:val="nil"/>
                <w:bar w:val="nil"/>
              </w:pBdr>
              <w:spacing w:before="0" w:after="0"/>
              <w:rPr>
                <w:rFonts w:ascii="Calibri" w:eastAsia="Calibri" w:hAnsi="Calibri" w:cs="Calibri"/>
                <w:sz w:val="22"/>
              </w:rPr>
            </w:pPr>
          </w:p>
        </w:tc>
      </w:tr>
      <w:tr w:rsidR="00140EAF" w14:paraId="559FDFE9"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B9C21A" w14:textId="7E8EB006" w:rsidR="00140EAF" w:rsidRDefault="00140EAF" w:rsidP="00197160">
            <w:pPr>
              <w:pBdr>
                <w:top w:val="nil"/>
                <w:left w:val="nil"/>
                <w:bottom w:val="nil"/>
                <w:right w:val="nil"/>
                <w:between w:val="nil"/>
                <w:bar w:val="nil"/>
              </w:pBdr>
              <w:spacing w:before="0" w:after="0"/>
              <w:rPr>
                <w:rFonts w:ascii="Calibri" w:eastAsia="Calibri" w:hAnsi="Calibri" w:cs="Calibri"/>
                <w:b/>
                <w:bCs/>
                <w:sz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5846C7" w14:textId="77E2600C" w:rsidR="00140EAF" w:rsidRDefault="00140EAF" w:rsidP="00197160">
            <w:pPr>
              <w:pBdr>
                <w:top w:val="nil"/>
                <w:left w:val="nil"/>
                <w:bottom w:val="nil"/>
                <w:right w:val="nil"/>
                <w:between w:val="nil"/>
                <w:bar w:val="nil"/>
              </w:pBdr>
              <w:spacing w:before="0" w:after="0"/>
              <w:rPr>
                <w:rFonts w:ascii="Calibri" w:eastAsia="Calibri" w:hAnsi="Calibri" w:cs="Calibri"/>
                <w:sz w:val="22"/>
              </w:rPr>
            </w:pPr>
          </w:p>
        </w:tc>
      </w:tr>
      <w:tr w:rsidR="00140EAF" w14:paraId="736EEF35" w14:textId="77777777" w:rsidTr="0019716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CDD13C" w14:textId="4303CDFD" w:rsidR="00140EAF" w:rsidRDefault="00140EAF" w:rsidP="00197160">
            <w:pPr>
              <w:pBdr>
                <w:top w:val="nil"/>
                <w:left w:val="nil"/>
                <w:bottom w:val="nil"/>
                <w:right w:val="nil"/>
                <w:between w:val="nil"/>
                <w:bar w:val="nil"/>
              </w:pBdr>
              <w:spacing w:before="0" w:after="0"/>
              <w:rPr>
                <w:rFonts w:ascii="Calibri" w:eastAsia="Calibri" w:hAnsi="Calibri" w:cs="Calibri"/>
                <w:b/>
                <w:bCs/>
                <w:sz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E0B43B" w14:textId="428BB1CF" w:rsidR="00140EAF" w:rsidRDefault="00140EAF" w:rsidP="00197160">
            <w:pPr>
              <w:pBdr>
                <w:top w:val="nil"/>
                <w:left w:val="nil"/>
                <w:bottom w:val="nil"/>
                <w:right w:val="nil"/>
                <w:between w:val="nil"/>
                <w:bar w:val="nil"/>
              </w:pBdr>
              <w:spacing w:before="0" w:after="0"/>
              <w:rPr>
                <w:rFonts w:ascii="Calibri" w:eastAsia="Calibri" w:hAnsi="Calibri" w:cs="Calibri"/>
                <w:sz w:val="22"/>
              </w:rPr>
            </w:pPr>
          </w:p>
        </w:tc>
      </w:tr>
    </w:tbl>
    <w:p w14:paraId="208572FF" w14:textId="3128ABE3" w:rsidR="000533B0" w:rsidRPr="00C266C0" w:rsidRDefault="00DF102C" w:rsidP="00537716">
      <w:pPr>
        <w:pStyle w:val="Heading1"/>
        <w:jc w:val="left"/>
      </w:pPr>
      <w:bookmarkStart w:id="3" w:name="_Toc378852983"/>
      <w:r>
        <w:rPr>
          <w:lang w:val="en-US"/>
        </w:rPr>
        <w:lastRenderedPageBreak/>
        <w:t xml:space="preserve">Overview of </w:t>
      </w:r>
      <w:proofErr w:type="spellStart"/>
      <w:r>
        <w:rPr>
          <w:lang w:val="en-US"/>
        </w:rPr>
        <w:t>DroidLab</w:t>
      </w:r>
      <w:bookmarkEnd w:id="3"/>
      <w:proofErr w:type="spellEnd"/>
    </w:p>
    <w:p w14:paraId="28C0BCC0" w14:textId="77777777" w:rsidR="00C909CA" w:rsidRDefault="00C909CA" w:rsidP="00E23EDD">
      <w:pPr>
        <w:pStyle w:val="Heading2"/>
        <w:rPr>
          <w:rFonts w:ascii="Arial" w:hAnsi="Arial" w:cs="Arial"/>
          <w:lang w:val="en-US"/>
        </w:rPr>
      </w:pPr>
      <w:bookmarkStart w:id="4" w:name="_Toc378852984"/>
      <w:r w:rsidRPr="00E23EDD">
        <w:rPr>
          <w:rFonts w:ascii="Arial" w:hAnsi="Arial" w:cs="Arial"/>
        </w:rPr>
        <w:t>Focus and organization</w:t>
      </w:r>
      <w:bookmarkEnd w:id="4"/>
    </w:p>
    <w:p w14:paraId="21D075F0" w14:textId="4665A729" w:rsidR="002047C2" w:rsidRDefault="009F7F07" w:rsidP="00A43BCD">
      <w:pPr>
        <w:rPr>
          <w:lang w:val="en-US" w:eastAsia="x-none"/>
        </w:rPr>
      </w:pPr>
      <w:proofErr w:type="spellStart"/>
      <w:r>
        <w:rPr>
          <w:lang w:val="en-US" w:eastAsia="x-none"/>
        </w:rPr>
        <w:t>DroidLab</w:t>
      </w:r>
      <w:proofErr w:type="spellEnd"/>
      <w:r>
        <w:rPr>
          <w:lang w:val="en-US" w:eastAsia="x-none"/>
        </w:rPr>
        <w:t xml:space="preserve"> is a scalable platform that uses two modern computing paradigms to solve sensory tasks on a large scale. </w:t>
      </w:r>
      <w:r w:rsidR="00A43BCD" w:rsidRPr="00A43BCD">
        <w:rPr>
          <w:lang w:val="en-US" w:eastAsia="x-none"/>
        </w:rPr>
        <w:t>On one hand, we have the cloud: an army of obeying</w:t>
      </w:r>
      <w:r w:rsidR="00A43BCD">
        <w:rPr>
          <w:lang w:val="en-US" w:eastAsia="x-none"/>
        </w:rPr>
        <w:t xml:space="preserve"> </w:t>
      </w:r>
      <w:r w:rsidR="00A43BCD" w:rsidRPr="00A43BCD">
        <w:rPr>
          <w:lang w:val="en-US" w:eastAsia="x-none"/>
        </w:rPr>
        <w:t>faceless machines. On the other hand we have the crowd: a</w:t>
      </w:r>
      <w:r w:rsidR="00A43BCD">
        <w:rPr>
          <w:lang w:val="en-US" w:eastAsia="x-none"/>
        </w:rPr>
        <w:t xml:space="preserve"> </w:t>
      </w:r>
      <w:r w:rsidR="00A43BCD" w:rsidRPr="00A43BCD">
        <w:rPr>
          <w:lang w:val="en-US" w:eastAsia="x-none"/>
        </w:rPr>
        <w:t>colorful collection of volunteers who can be enrolled to perform</w:t>
      </w:r>
      <w:r w:rsidR="00A43BCD">
        <w:rPr>
          <w:lang w:val="en-US" w:eastAsia="x-none"/>
        </w:rPr>
        <w:t xml:space="preserve"> </w:t>
      </w:r>
      <w:r w:rsidR="00A43BCD" w:rsidRPr="00A43BCD">
        <w:rPr>
          <w:lang w:val="en-US" w:eastAsia="x-none"/>
        </w:rPr>
        <w:t xml:space="preserve">a specific task. </w:t>
      </w:r>
      <w:r>
        <w:rPr>
          <w:lang w:val="en-US" w:eastAsia="x-none"/>
        </w:rPr>
        <w:t xml:space="preserve">In this document, we present </w:t>
      </w:r>
      <w:r w:rsidR="002047C2">
        <w:rPr>
          <w:lang w:val="en-US" w:eastAsia="x-none"/>
        </w:rPr>
        <w:t xml:space="preserve">the context of our work: we introduce the crowd sourcing paradigm through two influential projects. Then we move on to evaluate concurrent mobile crowd sensing platforms and applications. Finally we present </w:t>
      </w:r>
      <w:r>
        <w:rPr>
          <w:lang w:val="en-US" w:eastAsia="x-none"/>
        </w:rPr>
        <w:t xml:space="preserve">the </w:t>
      </w:r>
      <w:r w:rsidR="00B53755">
        <w:rPr>
          <w:lang w:val="en-US" w:eastAsia="x-none"/>
        </w:rPr>
        <w:t>approach that we hav</w:t>
      </w:r>
      <w:r w:rsidR="002047C2">
        <w:rPr>
          <w:lang w:val="en-US" w:eastAsia="x-none"/>
        </w:rPr>
        <w:t xml:space="preserve">e taken when designing </w:t>
      </w:r>
      <w:proofErr w:type="spellStart"/>
      <w:r w:rsidR="002047C2">
        <w:rPr>
          <w:lang w:val="en-US" w:eastAsia="x-none"/>
        </w:rPr>
        <w:t>DroidLab</w:t>
      </w:r>
      <w:proofErr w:type="spellEnd"/>
      <w:r w:rsidR="002047C2">
        <w:rPr>
          <w:lang w:val="en-US" w:eastAsia="x-none"/>
        </w:rPr>
        <w:t>: we present the major technical and ethical challenges and lay out or solutions.</w:t>
      </w:r>
      <w:r w:rsidR="00B53755">
        <w:rPr>
          <w:lang w:val="en-US" w:eastAsia="x-none"/>
        </w:rPr>
        <w:t xml:space="preserve"> We then move on to the architecture and components</w:t>
      </w:r>
      <w:r w:rsidR="002047C2">
        <w:rPr>
          <w:lang w:val="en-US" w:eastAsia="x-none"/>
        </w:rPr>
        <w:t xml:space="preserve"> of the created software. We present the interfaces and protocols used; giving an inside to the </w:t>
      </w:r>
      <w:proofErr w:type="spellStart"/>
      <w:r w:rsidR="002047C2">
        <w:rPr>
          <w:lang w:val="en-US" w:eastAsia="x-none"/>
        </w:rPr>
        <w:t>DroidLab</w:t>
      </w:r>
      <w:proofErr w:type="spellEnd"/>
      <w:r w:rsidR="002047C2">
        <w:rPr>
          <w:lang w:val="en-US" w:eastAsia="x-none"/>
        </w:rPr>
        <w:t xml:space="preserve"> framework that helps future researchers to better understand how their measurements will run on our platform. Finally</w:t>
      </w:r>
      <w:r w:rsidR="00B53755">
        <w:rPr>
          <w:lang w:val="en-US" w:eastAsia="x-none"/>
        </w:rPr>
        <w:t xml:space="preserve"> </w:t>
      </w:r>
      <w:r w:rsidR="002047C2">
        <w:rPr>
          <w:lang w:val="en-US" w:eastAsia="x-none"/>
        </w:rPr>
        <w:t xml:space="preserve">we </w:t>
      </w:r>
      <w:r w:rsidR="00B53755">
        <w:rPr>
          <w:lang w:val="en-US" w:eastAsia="x-none"/>
        </w:rPr>
        <w:t xml:space="preserve">present the current state of the implementation, and </w:t>
      </w:r>
      <w:r w:rsidR="00752110">
        <w:rPr>
          <w:lang w:val="en-US" w:eastAsia="x-none"/>
        </w:rPr>
        <w:t xml:space="preserve">our plans for the next semester, including the planned integration with the </w:t>
      </w:r>
      <w:proofErr w:type="spellStart"/>
      <w:r w:rsidR="00752110">
        <w:rPr>
          <w:lang w:val="en-US" w:eastAsia="x-none"/>
        </w:rPr>
        <w:t>OneLab</w:t>
      </w:r>
      <w:proofErr w:type="spellEnd"/>
      <w:r w:rsidR="00752110">
        <w:rPr>
          <w:lang w:val="en-US" w:eastAsia="x-none"/>
        </w:rPr>
        <w:t xml:space="preserve"> portal.</w:t>
      </w:r>
    </w:p>
    <w:p w14:paraId="080ABC9F" w14:textId="1B0708B7" w:rsidR="00E26E32" w:rsidRPr="00BE6FB1" w:rsidRDefault="00E26E32" w:rsidP="00BE6FB1">
      <w:pPr>
        <w:pStyle w:val="Heading2"/>
      </w:pPr>
      <w:bookmarkStart w:id="5" w:name="_Toc378852985"/>
      <w:r w:rsidRPr="00BE6FB1">
        <w:t>Basic principles</w:t>
      </w:r>
      <w:bookmarkEnd w:id="5"/>
    </w:p>
    <w:p w14:paraId="42E22EE5" w14:textId="20BB960F" w:rsidR="00A43BCD" w:rsidRDefault="00B53755" w:rsidP="00A43BCD">
      <w:pPr>
        <w:rPr>
          <w:lang w:val="en-US" w:eastAsia="x-none"/>
        </w:rPr>
      </w:pPr>
      <w:proofErr w:type="spellStart"/>
      <w:r>
        <w:rPr>
          <w:lang w:val="en-US" w:eastAsia="x-none"/>
        </w:rPr>
        <w:t>DroidLab</w:t>
      </w:r>
      <w:proofErr w:type="spellEnd"/>
      <w:r>
        <w:rPr>
          <w:lang w:val="en-US" w:eastAsia="x-none"/>
        </w:rPr>
        <w:t xml:space="preserve"> is</w:t>
      </w:r>
      <w:r w:rsidR="00A43BCD" w:rsidRPr="00A43BCD">
        <w:rPr>
          <w:lang w:val="en-US" w:eastAsia="x-none"/>
        </w:rPr>
        <w:t xml:space="preserve"> a cloud</w:t>
      </w:r>
      <w:r w:rsidR="009F7F07">
        <w:rPr>
          <w:lang w:val="en-US" w:eastAsia="x-none"/>
        </w:rPr>
        <w:t>-</w:t>
      </w:r>
      <w:r w:rsidR="00A43BCD" w:rsidRPr="00A43BCD">
        <w:rPr>
          <w:lang w:val="en-US" w:eastAsia="x-none"/>
        </w:rPr>
        <w:t>backed</w:t>
      </w:r>
      <w:r w:rsidR="00A43BCD">
        <w:rPr>
          <w:lang w:val="en-US" w:eastAsia="x-none"/>
        </w:rPr>
        <w:t xml:space="preserve"> </w:t>
      </w:r>
      <w:r w:rsidR="00A43BCD" w:rsidRPr="00A43BCD">
        <w:rPr>
          <w:lang w:val="en-US" w:eastAsia="x-none"/>
        </w:rPr>
        <w:t>framework running on Android-based smartphones and</w:t>
      </w:r>
      <w:r w:rsidR="00A43BCD">
        <w:rPr>
          <w:lang w:val="en-US" w:eastAsia="x-none"/>
        </w:rPr>
        <w:t xml:space="preserve"> </w:t>
      </w:r>
      <w:r w:rsidR="00A43BCD" w:rsidRPr="00A43BCD">
        <w:rPr>
          <w:lang w:val="en-US" w:eastAsia="x-none"/>
        </w:rPr>
        <w:t>supporting the implementation, testing and evaluation of mobile</w:t>
      </w:r>
      <w:r w:rsidR="00A43BCD">
        <w:rPr>
          <w:lang w:val="en-US" w:eastAsia="x-none"/>
        </w:rPr>
        <w:t xml:space="preserve"> </w:t>
      </w:r>
      <w:r w:rsidR="004C3EE0">
        <w:rPr>
          <w:lang w:val="en-US" w:eastAsia="x-none"/>
        </w:rPr>
        <w:t>crowd-sourcing applications.</w:t>
      </w:r>
    </w:p>
    <w:p w14:paraId="52EA8160" w14:textId="1F5752DD" w:rsidR="00A43BCD" w:rsidRDefault="00A43BCD" w:rsidP="00A43BCD">
      <w:pPr>
        <w:rPr>
          <w:lang w:val="en-US" w:eastAsia="x-none"/>
        </w:rPr>
      </w:pPr>
      <w:proofErr w:type="spellStart"/>
      <w:r w:rsidRPr="00A43BCD">
        <w:rPr>
          <w:lang w:val="en-US" w:eastAsia="x-none"/>
        </w:rPr>
        <w:t>DroidLab</w:t>
      </w:r>
      <w:proofErr w:type="spellEnd"/>
      <w:r w:rsidRPr="00A43BCD">
        <w:rPr>
          <w:lang w:val="en-US" w:eastAsia="x-none"/>
        </w:rPr>
        <w:t xml:space="preserve"> is still under development, as part of the European</w:t>
      </w:r>
      <w:r>
        <w:rPr>
          <w:lang w:val="en-US" w:eastAsia="x-none"/>
        </w:rPr>
        <w:t xml:space="preserve"> </w:t>
      </w:r>
      <w:r w:rsidRPr="00A43BCD">
        <w:rPr>
          <w:lang w:val="en-US" w:eastAsia="x-none"/>
        </w:rPr>
        <w:t>research project EIT ICT Labs FITTING, but many of</w:t>
      </w:r>
      <w:r>
        <w:rPr>
          <w:lang w:val="en-US" w:eastAsia="x-none"/>
        </w:rPr>
        <w:t xml:space="preserve"> </w:t>
      </w:r>
      <w:r w:rsidRPr="00A43BCD">
        <w:rPr>
          <w:lang w:val="en-US" w:eastAsia="x-none"/>
        </w:rPr>
        <w:t>its elements are already operational</w:t>
      </w:r>
      <w:r w:rsidR="004C3EE0">
        <w:rPr>
          <w:lang w:val="en-US" w:eastAsia="x-none"/>
        </w:rPr>
        <w:t>.</w:t>
      </w:r>
    </w:p>
    <w:p w14:paraId="423DD3B0" w14:textId="040C704F" w:rsidR="00BE6FB1" w:rsidRDefault="00D73D6A" w:rsidP="00BE6FB1">
      <w:pPr>
        <w:pStyle w:val="Heading3"/>
      </w:pPr>
      <w:bookmarkStart w:id="6" w:name="_Toc378852986"/>
      <w:r>
        <w:t>Crowd</w:t>
      </w:r>
      <w:r>
        <w:rPr>
          <w:lang w:val="hu-HU"/>
        </w:rPr>
        <w:t>sourcing</w:t>
      </w:r>
      <w:bookmarkEnd w:id="6"/>
    </w:p>
    <w:p w14:paraId="66FD51FD" w14:textId="21AD22FE" w:rsidR="00A43BCD" w:rsidRPr="00A43BCD" w:rsidRDefault="00A43BCD" w:rsidP="00A43BCD">
      <w:pPr>
        <w:rPr>
          <w:lang w:val="en-US" w:eastAsia="x-none"/>
        </w:rPr>
      </w:pPr>
      <w:r w:rsidRPr="00A43BCD">
        <w:rPr>
          <w:lang w:val="en-US" w:eastAsia="x-none"/>
        </w:rPr>
        <w:t>”Crowdsourcing is the act of taking a job traditionally</w:t>
      </w:r>
      <w:r>
        <w:rPr>
          <w:lang w:val="en-US" w:eastAsia="x-none"/>
        </w:rPr>
        <w:t xml:space="preserve"> </w:t>
      </w:r>
      <w:r w:rsidRPr="00A43BCD">
        <w:rPr>
          <w:lang w:val="en-US" w:eastAsia="x-none"/>
        </w:rPr>
        <w:t>performed by a designated agent (usually an employee) and</w:t>
      </w:r>
      <w:r>
        <w:rPr>
          <w:lang w:val="en-US" w:eastAsia="x-none"/>
        </w:rPr>
        <w:t xml:space="preserve"> </w:t>
      </w:r>
      <w:r w:rsidRPr="00A43BCD">
        <w:rPr>
          <w:lang w:val="en-US" w:eastAsia="x-none"/>
        </w:rPr>
        <w:t>outsourcing it to an undefined, generally large group of people</w:t>
      </w:r>
      <w:r>
        <w:rPr>
          <w:lang w:val="en-US" w:eastAsia="x-none"/>
        </w:rPr>
        <w:t xml:space="preserve"> </w:t>
      </w:r>
      <w:r w:rsidRPr="00A43BCD">
        <w:rPr>
          <w:lang w:val="en-US" w:eastAsia="x-none"/>
        </w:rPr>
        <w:t>in the form of an open call.” This was the initial definition</w:t>
      </w:r>
      <w:r>
        <w:rPr>
          <w:lang w:val="en-US" w:eastAsia="x-none"/>
        </w:rPr>
        <w:t xml:space="preserve"> </w:t>
      </w:r>
      <w:r w:rsidRPr="00A43BCD">
        <w:rPr>
          <w:lang w:val="en-US" w:eastAsia="x-none"/>
        </w:rPr>
        <w:t>of crowdsourcing when first used in 2006 by Jeff Howe</w:t>
      </w:r>
      <w:r>
        <w:rPr>
          <w:lang w:val="en-US" w:eastAsia="x-none"/>
        </w:rPr>
        <w:t xml:space="preserve"> </w:t>
      </w:r>
      <w:r w:rsidRPr="00A43BCD">
        <w:rPr>
          <w:lang w:val="en-US" w:eastAsia="x-none"/>
        </w:rPr>
        <w:t>and Mark Robinson [15]. Two main orthogonal problem sets</w:t>
      </w:r>
      <w:r>
        <w:rPr>
          <w:lang w:val="en-US" w:eastAsia="x-none"/>
        </w:rPr>
        <w:t xml:space="preserve"> </w:t>
      </w:r>
      <w:r w:rsidRPr="00A43BCD">
        <w:rPr>
          <w:lang w:val="en-US" w:eastAsia="x-none"/>
        </w:rPr>
        <w:t>can be solved using crowdsourcing: data gathering and data</w:t>
      </w:r>
      <w:r>
        <w:rPr>
          <w:lang w:val="en-US" w:eastAsia="x-none"/>
        </w:rPr>
        <w:t xml:space="preserve"> </w:t>
      </w:r>
      <w:r w:rsidRPr="00A43BCD">
        <w:rPr>
          <w:lang w:val="en-US" w:eastAsia="x-none"/>
        </w:rPr>
        <w:t>processing. When a data gathering problem is distributed</w:t>
      </w:r>
      <w:r>
        <w:rPr>
          <w:lang w:val="en-US" w:eastAsia="x-none"/>
        </w:rPr>
        <w:t xml:space="preserve"> </w:t>
      </w:r>
      <w:r w:rsidRPr="00A43BCD">
        <w:rPr>
          <w:lang w:val="en-US" w:eastAsia="x-none"/>
        </w:rPr>
        <w:t xml:space="preserve">among members of the crowd we use the term </w:t>
      </w:r>
      <w:proofErr w:type="spellStart"/>
      <w:r w:rsidRPr="00A43BCD">
        <w:rPr>
          <w:lang w:val="en-US" w:eastAsia="x-none"/>
        </w:rPr>
        <w:t>crowdsensing</w:t>
      </w:r>
      <w:proofErr w:type="spellEnd"/>
      <w:r>
        <w:rPr>
          <w:lang w:val="en-US" w:eastAsia="x-none"/>
        </w:rPr>
        <w:t xml:space="preserve"> </w:t>
      </w:r>
      <w:r w:rsidRPr="00A43BCD">
        <w:rPr>
          <w:lang w:val="en-US" w:eastAsia="x-none"/>
        </w:rPr>
        <w:t>or participatory sensing, while for distributed computational</w:t>
      </w:r>
      <w:r>
        <w:rPr>
          <w:lang w:val="en-US" w:eastAsia="x-none"/>
        </w:rPr>
        <w:t xml:space="preserve"> </w:t>
      </w:r>
      <w:r w:rsidRPr="00A43BCD">
        <w:rPr>
          <w:lang w:val="en-US" w:eastAsia="x-none"/>
        </w:rPr>
        <w:t>tasks we use the general term crowdsourcing.</w:t>
      </w:r>
      <w:r>
        <w:rPr>
          <w:lang w:val="en-US" w:eastAsia="x-none"/>
        </w:rPr>
        <w:t xml:space="preserve"> </w:t>
      </w:r>
      <w:r w:rsidRPr="00A43BCD">
        <w:rPr>
          <w:lang w:val="en-US" w:eastAsia="x-none"/>
        </w:rPr>
        <w:t xml:space="preserve">Another way to categorize </w:t>
      </w:r>
      <w:proofErr w:type="spellStart"/>
      <w:r w:rsidRPr="00A43BCD">
        <w:rPr>
          <w:lang w:val="en-US" w:eastAsia="x-none"/>
        </w:rPr>
        <w:t>crowdsourced</w:t>
      </w:r>
      <w:proofErr w:type="spellEnd"/>
      <w:r w:rsidRPr="00A43BCD">
        <w:rPr>
          <w:lang w:val="en-US" w:eastAsia="x-none"/>
        </w:rPr>
        <w:t xml:space="preserve"> applications is</w:t>
      </w:r>
      <w:r>
        <w:rPr>
          <w:lang w:val="en-US" w:eastAsia="x-none"/>
        </w:rPr>
        <w:t xml:space="preserve"> </w:t>
      </w:r>
      <w:r w:rsidRPr="00A43BCD">
        <w:rPr>
          <w:lang w:val="en-US" w:eastAsia="x-none"/>
        </w:rPr>
        <w:t>whether the contributors profit directly of the gathered or</w:t>
      </w:r>
      <w:r>
        <w:rPr>
          <w:lang w:val="en-US" w:eastAsia="x-none"/>
        </w:rPr>
        <w:t xml:space="preserve"> </w:t>
      </w:r>
      <w:r w:rsidRPr="00A43BCD">
        <w:rPr>
          <w:lang w:val="en-US" w:eastAsia="x-none"/>
        </w:rPr>
        <w:t>processed information. Wikipedia uses the power of the crowd</w:t>
      </w:r>
      <w:r>
        <w:rPr>
          <w:lang w:val="en-US" w:eastAsia="x-none"/>
        </w:rPr>
        <w:t xml:space="preserve"> </w:t>
      </w:r>
      <w:r w:rsidRPr="00A43BCD">
        <w:rPr>
          <w:lang w:val="en-US" w:eastAsia="x-none"/>
        </w:rPr>
        <w:t>to provide a service that can directly be used by the contributors.</w:t>
      </w:r>
      <w:r>
        <w:rPr>
          <w:lang w:val="en-US" w:eastAsia="x-none"/>
        </w:rPr>
        <w:t xml:space="preserve"> </w:t>
      </w:r>
      <w:r w:rsidRPr="00A43BCD">
        <w:rPr>
          <w:lang w:val="en-US" w:eastAsia="x-none"/>
        </w:rPr>
        <w:t>When it comes to crowdsourcing platforms, creating a</w:t>
      </w:r>
      <w:r>
        <w:rPr>
          <w:lang w:val="en-US" w:eastAsia="x-none"/>
        </w:rPr>
        <w:t xml:space="preserve"> </w:t>
      </w:r>
      <w:r w:rsidRPr="00A43BCD">
        <w:rPr>
          <w:lang w:val="en-US" w:eastAsia="x-none"/>
        </w:rPr>
        <w:t>framework to acquire information is much easier than creating</w:t>
      </w:r>
      <w:r>
        <w:rPr>
          <w:lang w:val="en-US" w:eastAsia="x-none"/>
        </w:rPr>
        <w:t xml:space="preserve"> </w:t>
      </w:r>
      <w:r w:rsidRPr="00A43BCD">
        <w:rPr>
          <w:lang w:val="en-US" w:eastAsia="x-none"/>
        </w:rPr>
        <w:t>a generic framework that is able to present users with the</w:t>
      </w:r>
      <w:r>
        <w:rPr>
          <w:lang w:val="en-US" w:eastAsia="x-none"/>
        </w:rPr>
        <w:t xml:space="preserve"> </w:t>
      </w:r>
      <w:r w:rsidRPr="00A43BCD">
        <w:rPr>
          <w:lang w:val="en-US" w:eastAsia="x-none"/>
        </w:rPr>
        <w:t xml:space="preserve">results. In many cases the beneficiaries of the </w:t>
      </w:r>
      <w:proofErr w:type="spellStart"/>
      <w:r w:rsidRPr="00A43BCD">
        <w:rPr>
          <w:lang w:val="en-US" w:eastAsia="x-none"/>
        </w:rPr>
        <w:t>crowdsourced</w:t>
      </w:r>
      <w:proofErr w:type="spellEnd"/>
      <w:r>
        <w:rPr>
          <w:lang w:val="en-US" w:eastAsia="x-none"/>
        </w:rPr>
        <w:t xml:space="preserve"> </w:t>
      </w:r>
      <w:r w:rsidRPr="00A43BCD">
        <w:rPr>
          <w:lang w:val="en-US" w:eastAsia="x-none"/>
        </w:rPr>
        <w:t xml:space="preserve">tasks are different than those providing the data. </w:t>
      </w:r>
      <w:proofErr w:type="spellStart"/>
      <w:r w:rsidRPr="00A43BCD">
        <w:rPr>
          <w:lang w:val="en-US" w:eastAsia="x-none"/>
        </w:rPr>
        <w:t>DroidLab</w:t>
      </w:r>
      <w:proofErr w:type="spellEnd"/>
      <w:r>
        <w:rPr>
          <w:lang w:val="en-US" w:eastAsia="x-none"/>
        </w:rPr>
        <w:t xml:space="preserve"> </w:t>
      </w:r>
      <w:r w:rsidRPr="00A43BCD">
        <w:rPr>
          <w:lang w:val="en-US" w:eastAsia="x-none"/>
        </w:rPr>
        <w:t>targets these scenarios.</w:t>
      </w:r>
    </w:p>
    <w:p w14:paraId="1D69A96F" w14:textId="6DBF931B" w:rsidR="00A43BCD" w:rsidRDefault="00A43BCD" w:rsidP="00A43BCD">
      <w:pPr>
        <w:rPr>
          <w:lang w:val="en-US" w:eastAsia="x-none"/>
        </w:rPr>
      </w:pPr>
      <w:r w:rsidRPr="00A43BCD">
        <w:rPr>
          <w:lang w:val="en-US" w:eastAsia="x-none"/>
        </w:rPr>
        <w:lastRenderedPageBreak/>
        <w:t xml:space="preserve">Probably the most popular </w:t>
      </w:r>
      <w:proofErr w:type="spellStart"/>
      <w:r w:rsidRPr="00A43BCD">
        <w:rPr>
          <w:lang w:val="en-US" w:eastAsia="x-none"/>
        </w:rPr>
        <w:t>crowdsourced</w:t>
      </w:r>
      <w:proofErr w:type="spellEnd"/>
      <w:r w:rsidRPr="00A43BCD">
        <w:rPr>
          <w:lang w:val="en-US" w:eastAsia="x-none"/>
        </w:rPr>
        <w:t xml:space="preserve"> computational</w:t>
      </w:r>
      <w:r>
        <w:rPr>
          <w:lang w:val="en-US" w:eastAsia="x-none"/>
        </w:rPr>
        <w:t xml:space="preserve"> </w:t>
      </w:r>
      <w:r w:rsidRPr="00A43BCD">
        <w:rPr>
          <w:lang w:val="en-US" w:eastAsia="x-none"/>
        </w:rPr>
        <w:t xml:space="preserve">problem was </w:t>
      </w:r>
      <w:proofErr w:type="spellStart"/>
      <w:r w:rsidRPr="00A43BCD">
        <w:rPr>
          <w:lang w:val="en-US" w:eastAsia="x-none"/>
        </w:rPr>
        <w:t>SETI@home</w:t>
      </w:r>
      <w:proofErr w:type="spellEnd"/>
      <w:r w:rsidRPr="00A43BCD">
        <w:rPr>
          <w:lang w:val="en-US" w:eastAsia="x-none"/>
        </w:rPr>
        <w:t xml:space="preserve"> [17], a project lasting several years</w:t>
      </w:r>
      <w:r>
        <w:rPr>
          <w:lang w:val="en-US" w:eastAsia="x-none"/>
        </w:rPr>
        <w:t xml:space="preserve"> </w:t>
      </w:r>
      <w:r w:rsidRPr="00A43BCD">
        <w:rPr>
          <w:lang w:val="en-US" w:eastAsia="x-none"/>
        </w:rPr>
        <w:t>and aimed to search for extraterrestrial intelligence by analyzing</w:t>
      </w:r>
      <w:r>
        <w:rPr>
          <w:lang w:val="en-US" w:eastAsia="x-none"/>
        </w:rPr>
        <w:t xml:space="preserve"> </w:t>
      </w:r>
      <w:r w:rsidRPr="00A43BCD">
        <w:rPr>
          <w:lang w:val="en-US" w:eastAsia="x-none"/>
        </w:rPr>
        <w:t>radio waves. The problem was divided into a large number</w:t>
      </w:r>
      <w:r>
        <w:rPr>
          <w:lang w:val="en-US" w:eastAsia="x-none"/>
        </w:rPr>
        <w:t xml:space="preserve"> </w:t>
      </w:r>
      <w:r w:rsidRPr="00A43BCD">
        <w:rPr>
          <w:lang w:val="en-US" w:eastAsia="x-none"/>
        </w:rPr>
        <w:t>of subtasks and distributed among the willing participants.</w:t>
      </w:r>
      <w:r>
        <w:rPr>
          <w:lang w:val="en-US" w:eastAsia="x-none"/>
        </w:rPr>
        <w:t xml:space="preserve"> </w:t>
      </w:r>
      <w:r w:rsidRPr="00A43BCD">
        <w:rPr>
          <w:lang w:val="en-US" w:eastAsia="x-none"/>
        </w:rPr>
        <w:t>Users could set a SETI screen-saver that downloaded and</w:t>
      </w:r>
      <w:r>
        <w:rPr>
          <w:lang w:val="en-US" w:eastAsia="x-none"/>
        </w:rPr>
        <w:t xml:space="preserve"> </w:t>
      </w:r>
      <w:r w:rsidRPr="00A43BCD">
        <w:rPr>
          <w:lang w:val="en-US" w:eastAsia="x-none"/>
        </w:rPr>
        <w:t>solved these subtasks when the user was away. SETI’s success</w:t>
      </w:r>
      <w:r>
        <w:rPr>
          <w:lang w:val="en-US" w:eastAsia="x-none"/>
        </w:rPr>
        <w:t xml:space="preserve"> </w:t>
      </w:r>
      <w:r w:rsidR="00180D7B">
        <w:rPr>
          <w:lang w:val="en-US" w:eastAsia="x-none"/>
        </w:rPr>
        <w:t>came from it</w:t>
      </w:r>
      <w:r w:rsidRPr="00A43BCD">
        <w:rPr>
          <w:lang w:val="en-US" w:eastAsia="x-none"/>
        </w:rPr>
        <w:t>s innovative design and from the interesting task</w:t>
      </w:r>
      <w:r>
        <w:rPr>
          <w:lang w:val="en-US" w:eastAsia="x-none"/>
        </w:rPr>
        <w:t xml:space="preserve"> </w:t>
      </w:r>
      <w:r w:rsidRPr="00A43BCD">
        <w:rPr>
          <w:lang w:val="en-US" w:eastAsia="x-none"/>
        </w:rPr>
        <w:t>that it performed. From the point of view of the volunteer,</w:t>
      </w:r>
      <w:r>
        <w:rPr>
          <w:lang w:val="en-US" w:eastAsia="x-none"/>
        </w:rPr>
        <w:t xml:space="preserve"> </w:t>
      </w:r>
      <w:r w:rsidRPr="00A43BCD">
        <w:rPr>
          <w:lang w:val="en-US" w:eastAsia="x-none"/>
        </w:rPr>
        <w:t>this was a low cost, low gain activity. PCs back than had</w:t>
      </w:r>
      <w:r>
        <w:rPr>
          <w:lang w:val="en-US" w:eastAsia="x-none"/>
        </w:rPr>
        <w:t xml:space="preserve"> </w:t>
      </w:r>
      <w:r w:rsidRPr="00A43BCD">
        <w:rPr>
          <w:lang w:val="en-US" w:eastAsia="x-none"/>
        </w:rPr>
        <w:t>long startup times and high standby power consumption, so</w:t>
      </w:r>
      <w:r>
        <w:rPr>
          <w:lang w:val="en-US" w:eastAsia="x-none"/>
        </w:rPr>
        <w:t xml:space="preserve"> </w:t>
      </w:r>
      <w:r w:rsidRPr="00A43BCD">
        <w:rPr>
          <w:lang w:val="en-US" w:eastAsia="x-none"/>
        </w:rPr>
        <w:t>once SETI was installed it didn’t generate a visible overhead,</w:t>
      </w:r>
      <w:r>
        <w:rPr>
          <w:lang w:val="en-US" w:eastAsia="x-none"/>
        </w:rPr>
        <w:t xml:space="preserve"> </w:t>
      </w:r>
      <w:r w:rsidRPr="00A43BCD">
        <w:rPr>
          <w:lang w:val="en-US" w:eastAsia="x-none"/>
        </w:rPr>
        <w:t>and provided the user with an insight of the performed work.</w:t>
      </w:r>
      <w:r>
        <w:rPr>
          <w:lang w:val="en-US" w:eastAsia="x-none"/>
        </w:rPr>
        <w:t xml:space="preserve"> </w:t>
      </w:r>
      <w:r w:rsidRPr="00A43BCD">
        <w:rPr>
          <w:lang w:val="en-US" w:eastAsia="x-none"/>
        </w:rPr>
        <w:t xml:space="preserve">Some early </w:t>
      </w:r>
      <w:proofErr w:type="spellStart"/>
      <w:r w:rsidRPr="00A43BCD">
        <w:rPr>
          <w:lang w:val="en-US" w:eastAsia="x-none"/>
        </w:rPr>
        <w:t>gamification</w:t>
      </w:r>
      <w:proofErr w:type="spellEnd"/>
      <w:r w:rsidRPr="00A43BCD">
        <w:rPr>
          <w:lang w:val="en-US" w:eastAsia="x-none"/>
        </w:rPr>
        <w:t xml:space="preserve"> elements, like leaderboards, were also</w:t>
      </w:r>
      <w:r>
        <w:rPr>
          <w:lang w:val="en-US" w:eastAsia="x-none"/>
        </w:rPr>
        <w:t xml:space="preserve"> </w:t>
      </w:r>
      <w:r w:rsidRPr="00A43BCD">
        <w:rPr>
          <w:lang w:val="en-US" w:eastAsia="x-none"/>
        </w:rPr>
        <w:t>implemented.</w:t>
      </w:r>
    </w:p>
    <w:p w14:paraId="2680CC59" w14:textId="3020B53C" w:rsidR="00A43BCD" w:rsidRPr="00A43BCD" w:rsidRDefault="00A43BCD" w:rsidP="00A43BCD">
      <w:pPr>
        <w:rPr>
          <w:lang w:val="en-US" w:eastAsia="x-none"/>
        </w:rPr>
      </w:pPr>
      <w:r w:rsidRPr="00A43BCD">
        <w:rPr>
          <w:lang w:val="en-US" w:eastAsia="x-none"/>
        </w:rPr>
        <w:t>A somewhat different example is the ESP Game [21]</w:t>
      </w:r>
      <w:r w:rsidR="00FB5A25">
        <w:rPr>
          <w:lang w:val="en-US" w:eastAsia="x-none"/>
        </w:rPr>
        <w:t>: a</w:t>
      </w:r>
      <w:r>
        <w:rPr>
          <w:lang w:val="en-US" w:eastAsia="x-none"/>
        </w:rPr>
        <w:t xml:space="preserve"> </w:t>
      </w:r>
      <w:r w:rsidRPr="00A43BCD">
        <w:rPr>
          <w:lang w:val="en-US" w:eastAsia="x-none"/>
        </w:rPr>
        <w:t>classification game, in which two players cooperated to solve</w:t>
      </w:r>
      <w:r>
        <w:rPr>
          <w:lang w:val="en-US" w:eastAsia="x-none"/>
        </w:rPr>
        <w:t xml:space="preserve"> </w:t>
      </w:r>
      <w:r w:rsidRPr="00A43BCD">
        <w:rPr>
          <w:lang w:val="en-US" w:eastAsia="x-none"/>
        </w:rPr>
        <w:t xml:space="preserve">a simple puzzle. </w:t>
      </w:r>
      <w:r w:rsidR="00074AD0">
        <w:rPr>
          <w:lang w:val="en-US" w:eastAsia="x-none"/>
        </w:rPr>
        <w:t>The goal of the game was to tag images: a task that is still hard for an algorithm, as it’s not sufficient to identify object on an image, but one has to determine the relevance of the object, which may not be proportional to its size or location on the image. To solve this problem, the following game was invented: a</w:t>
      </w:r>
      <w:r w:rsidRPr="00A43BCD">
        <w:rPr>
          <w:lang w:val="en-US" w:eastAsia="x-none"/>
        </w:rPr>
        <w:t>n image was displayed in both players’</w:t>
      </w:r>
      <w:r>
        <w:rPr>
          <w:lang w:val="en-US" w:eastAsia="x-none"/>
        </w:rPr>
        <w:t xml:space="preserve"> </w:t>
      </w:r>
      <w:r w:rsidRPr="00A43BCD">
        <w:rPr>
          <w:lang w:val="en-US" w:eastAsia="x-none"/>
        </w:rPr>
        <w:t>browsers. The first player had to find five words that described</w:t>
      </w:r>
      <w:r>
        <w:rPr>
          <w:lang w:val="en-US" w:eastAsia="x-none"/>
        </w:rPr>
        <w:t xml:space="preserve"> </w:t>
      </w:r>
      <w:r w:rsidRPr="00A43BCD">
        <w:rPr>
          <w:lang w:val="en-US" w:eastAsia="x-none"/>
        </w:rPr>
        <w:t>the image. Then, the second player had to guess those words.</w:t>
      </w:r>
      <w:r>
        <w:rPr>
          <w:lang w:val="en-US" w:eastAsia="x-none"/>
        </w:rPr>
        <w:t xml:space="preserve"> </w:t>
      </w:r>
      <w:r w:rsidRPr="00A43BCD">
        <w:rPr>
          <w:lang w:val="en-US" w:eastAsia="x-none"/>
        </w:rPr>
        <w:t>This human i</w:t>
      </w:r>
      <w:r w:rsidR="00DA4ECC">
        <w:rPr>
          <w:lang w:val="en-US" w:eastAsia="x-none"/>
        </w:rPr>
        <w:t>mage processing game allowed association of</w:t>
      </w:r>
      <w:r w:rsidRPr="00A43BCD">
        <w:rPr>
          <w:lang w:val="en-US" w:eastAsia="x-none"/>
        </w:rPr>
        <w:t xml:space="preserve"> more</w:t>
      </w:r>
      <w:r>
        <w:rPr>
          <w:lang w:val="en-US" w:eastAsia="x-none"/>
        </w:rPr>
        <w:t xml:space="preserve"> </w:t>
      </w:r>
      <w:r w:rsidRPr="00A43BCD">
        <w:rPr>
          <w:lang w:val="en-US" w:eastAsia="x-none"/>
        </w:rPr>
        <w:t>relevant tags to images. The players were motivated to play the</w:t>
      </w:r>
      <w:r>
        <w:rPr>
          <w:lang w:val="en-US" w:eastAsia="x-none"/>
        </w:rPr>
        <w:t xml:space="preserve"> </w:t>
      </w:r>
      <w:r w:rsidRPr="00A43BCD">
        <w:rPr>
          <w:lang w:val="en-US" w:eastAsia="x-none"/>
        </w:rPr>
        <w:t xml:space="preserve">game for the game itself, and for added </w:t>
      </w:r>
      <w:proofErr w:type="spellStart"/>
      <w:r w:rsidRPr="00A43BCD">
        <w:rPr>
          <w:lang w:val="en-US" w:eastAsia="x-none"/>
        </w:rPr>
        <w:t>gamification</w:t>
      </w:r>
      <w:proofErr w:type="spellEnd"/>
      <w:r w:rsidRPr="00A43BCD">
        <w:rPr>
          <w:lang w:val="en-US" w:eastAsia="x-none"/>
        </w:rPr>
        <w:t xml:space="preserve"> elements.</w:t>
      </w:r>
    </w:p>
    <w:p w14:paraId="701E8D0E" w14:textId="02A80114" w:rsidR="00A43BCD" w:rsidRDefault="00A43BCD" w:rsidP="00A43BCD">
      <w:pPr>
        <w:rPr>
          <w:lang w:val="en-US" w:eastAsia="x-none"/>
        </w:rPr>
      </w:pPr>
      <w:r w:rsidRPr="00A43BCD">
        <w:rPr>
          <w:lang w:val="en-US" w:eastAsia="x-none"/>
        </w:rPr>
        <w:t>Both examples involved utilization of computational resources</w:t>
      </w:r>
      <w:r>
        <w:rPr>
          <w:lang w:val="en-US" w:eastAsia="x-none"/>
        </w:rPr>
        <w:t xml:space="preserve"> </w:t>
      </w:r>
      <w:r w:rsidRPr="00A43BCD">
        <w:rPr>
          <w:lang w:val="en-US" w:eastAsia="x-none"/>
        </w:rPr>
        <w:t>owned by the users to perform a highly parallelized</w:t>
      </w:r>
      <w:r>
        <w:rPr>
          <w:lang w:val="en-US" w:eastAsia="x-none"/>
        </w:rPr>
        <w:t xml:space="preserve"> </w:t>
      </w:r>
      <w:r w:rsidRPr="00A43BCD">
        <w:rPr>
          <w:lang w:val="en-US" w:eastAsia="x-none"/>
        </w:rPr>
        <w:t>task that the users perceived as common good, but they didn’t</w:t>
      </w:r>
      <w:r>
        <w:rPr>
          <w:lang w:val="en-US" w:eastAsia="x-none"/>
        </w:rPr>
        <w:t xml:space="preserve"> </w:t>
      </w:r>
      <w:r w:rsidRPr="00A43BCD">
        <w:rPr>
          <w:lang w:val="en-US" w:eastAsia="x-none"/>
        </w:rPr>
        <w:t>benefit directly from the results of their work. In both cases,</w:t>
      </w:r>
      <w:r>
        <w:rPr>
          <w:lang w:val="en-US" w:eastAsia="x-none"/>
        </w:rPr>
        <w:t xml:space="preserve"> </w:t>
      </w:r>
      <w:r w:rsidRPr="00A43BCD">
        <w:rPr>
          <w:lang w:val="en-US" w:eastAsia="x-none"/>
        </w:rPr>
        <w:t>users received an input that they processed based on a given</w:t>
      </w:r>
      <w:r>
        <w:rPr>
          <w:lang w:val="en-US" w:eastAsia="x-none"/>
        </w:rPr>
        <w:t xml:space="preserve"> </w:t>
      </w:r>
      <w:r w:rsidRPr="00A43BCD">
        <w:rPr>
          <w:lang w:val="en-US" w:eastAsia="x-none"/>
        </w:rPr>
        <w:t xml:space="preserve">algorithm. The tasks were not personalized. </w:t>
      </w:r>
      <w:proofErr w:type="spellStart"/>
      <w:r w:rsidRPr="00A43BCD">
        <w:rPr>
          <w:lang w:val="en-US" w:eastAsia="x-none"/>
        </w:rPr>
        <w:t>SETI@home’s</w:t>
      </w:r>
      <w:proofErr w:type="spellEnd"/>
      <w:r>
        <w:rPr>
          <w:lang w:val="en-US" w:eastAsia="x-none"/>
        </w:rPr>
        <w:t xml:space="preserve"> </w:t>
      </w:r>
      <w:r w:rsidRPr="00A43BCD">
        <w:rPr>
          <w:lang w:val="en-US" w:eastAsia="x-none"/>
        </w:rPr>
        <w:t>tasks were solely performed by a machine, while the ESP</w:t>
      </w:r>
      <w:r>
        <w:rPr>
          <w:lang w:val="en-US" w:eastAsia="x-none"/>
        </w:rPr>
        <w:t xml:space="preserve"> </w:t>
      </w:r>
      <w:r w:rsidRPr="00A43BCD">
        <w:rPr>
          <w:lang w:val="en-US" w:eastAsia="x-none"/>
        </w:rPr>
        <w:t>Game had to be solved by human users.</w:t>
      </w:r>
    </w:p>
    <w:p w14:paraId="2D6A3D13" w14:textId="5FB5D944" w:rsidR="00CE4E39" w:rsidRPr="00A43BCD" w:rsidRDefault="00CE4E39" w:rsidP="00CE4E39">
      <w:pPr>
        <w:pStyle w:val="Heading3"/>
      </w:pPr>
      <w:bookmarkStart w:id="7" w:name="_Toc378852987"/>
      <w:r>
        <w:t>Crowdsourcing</w:t>
      </w:r>
      <w:bookmarkEnd w:id="7"/>
    </w:p>
    <w:p w14:paraId="349965B3" w14:textId="6D317A94" w:rsidR="00A43BCD" w:rsidRDefault="00A43BCD" w:rsidP="00A43BCD">
      <w:pPr>
        <w:rPr>
          <w:lang w:val="en-US" w:eastAsia="x-none"/>
        </w:rPr>
      </w:pPr>
      <w:r w:rsidRPr="00A43BCD">
        <w:rPr>
          <w:lang w:val="en-US" w:eastAsia="x-none"/>
        </w:rPr>
        <w:t>Participatory sensing on the other hand involves distributed</w:t>
      </w:r>
      <w:r>
        <w:rPr>
          <w:lang w:val="en-US" w:eastAsia="x-none"/>
        </w:rPr>
        <w:t xml:space="preserve"> </w:t>
      </w:r>
      <w:r w:rsidRPr="00A43BCD">
        <w:rPr>
          <w:lang w:val="en-US" w:eastAsia="x-none"/>
        </w:rPr>
        <w:t>data collection. Sensing can be automated, or can involve the</w:t>
      </w:r>
      <w:r>
        <w:rPr>
          <w:lang w:val="en-US" w:eastAsia="x-none"/>
        </w:rPr>
        <w:t xml:space="preserve"> </w:t>
      </w:r>
      <w:r w:rsidRPr="00A43BCD">
        <w:rPr>
          <w:lang w:val="en-US" w:eastAsia="x-none"/>
        </w:rPr>
        <w:t>active participation of the user. Before smartphones, sensing</w:t>
      </w:r>
      <w:r>
        <w:rPr>
          <w:lang w:val="en-US" w:eastAsia="x-none"/>
        </w:rPr>
        <w:t xml:space="preserve"> </w:t>
      </w:r>
      <w:r w:rsidRPr="00A43BCD">
        <w:rPr>
          <w:lang w:val="en-US" w:eastAsia="x-none"/>
        </w:rPr>
        <w:t>was usually done through mostly fixed sensors that were</w:t>
      </w:r>
      <w:r>
        <w:rPr>
          <w:lang w:val="en-US" w:eastAsia="x-none"/>
        </w:rPr>
        <w:t xml:space="preserve"> </w:t>
      </w:r>
      <w:r w:rsidRPr="00A43BCD">
        <w:rPr>
          <w:lang w:val="en-US" w:eastAsia="x-none"/>
        </w:rPr>
        <w:t xml:space="preserve">deployed to monitor a given phenomenon at a specific </w:t>
      </w:r>
      <w:r w:rsidR="008F06B8">
        <w:rPr>
          <w:lang w:val="en-US" w:eastAsia="x-none"/>
        </w:rPr>
        <w:t>area</w:t>
      </w:r>
      <w:r w:rsidRPr="00A43BCD">
        <w:rPr>
          <w:lang w:val="en-US" w:eastAsia="x-none"/>
        </w:rPr>
        <w:t>.</w:t>
      </w:r>
      <w:r>
        <w:rPr>
          <w:lang w:val="en-US" w:eastAsia="x-none"/>
        </w:rPr>
        <w:t xml:space="preserve"> </w:t>
      </w:r>
      <w:r w:rsidRPr="00A43BCD">
        <w:rPr>
          <w:lang w:val="en-US" w:eastAsia="x-none"/>
        </w:rPr>
        <w:t>They were not able to move, and they had very restricted</w:t>
      </w:r>
      <w:r>
        <w:rPr>
          <w:lang w:val="en-US" w:eastAsia="x-none"/>
        </w:rPr>
        <w:t xml:space="preserve"> </w:t>
      </w:r>
      <w:r w:rsidRPr="00A43BCD">
        <w:rPr>
          <w:lang w:val="en-US" w:eastAsia="x-none"/>
        </w:rPr>
        <w:t>computational, memory and communication resources, so as</w:t>
      </w:r>
      <w:r>
        <w:rPr>
          <w:lang w:val="en-US" w:eastAsia="x-none"/>
        </w:rPr>
        <w:t xml:space="preserve"> </w:t>
      </w:r>
      <w:r w:rsidRPr="00A43BCD">
        <w:rPr>
          <w:lang w:val="en-US" w:eastAsia="x-none"/>
        </w:rPr>
        <w:t>to spare their very limited batteries. In case those batteries</w:t>
      </w:r>
      <w:r>
        <w:rPr>
          <w:lang w:val="en-US" w:eastAsia="x-none"/>
        </w:rPr>
        <w:t xml:space="preserve"> </w:t>
      </w:r>
      <w:r w:rsidRPr="00A43BCD">
        <w:rPr>
          <w:lang w:val="en-US" w:eastAsia="x-none"/>
        </w:rPr>
        <w:t>were depleted, sensors had to be collected, recharged and</w:t>
      </w:r>
      <w:r>
        <w:rPr>
          <w:lang w:val="en-US" w:eastAsia="x-none"/>
        </w:rPr>
        <w:t xml:space="preserve"> </w:t>
      </w:r>
      <w:r w:rsidRPr="00A43BCD">
        <w:rPr>
          <w:lang w:val="en-US" w:eastAsia="x-none"/>
        </w:rPr>
        <w:t>redeployed, which was a very cumbersome, and sometimes</w:t>
      </w:r>
      <w:r>
        <w:rPr>
          <w:lang w:val="en-US" w:eastAsia="x-none"/>
        </w:rPr>
        <w:t xml:space="preserve"> </w:t>
      </w:r>
      <w:r w:rsidRPr="00A43BCD">
        <w:rPr>
          <w:lang w:val="en-US" w:eastAsia="x-none"/>
        </w:rPr>
        <w:t>even impossible task. The evolution of smartphones opened the</w:t>
      </w:r>
      <w:r>
        <w:rPr>
          <w:lang w:val="en-US" w:eastAsia="x-none"/>
        </w:rPr>
        <w:t xml:space="preserve"> </w:t>
      </w:r>
      <w:r w:rsidRPr="00A43BCD">
        <w:rPr>
          <w:lang w:val="en-US" w:eastAsia="x-none"/>
        </w:rPr>
        <w:t>way for many new complex sensing applications. Smartphones</w:t>
      </w:r>
      <w:r>
        <w:rPr>
          <w:lang w:val="en-US" w:eastAsia="x-none"/>
        </w:rPr>
        <w:t xml:space="preserve"> </w:t>
      </w:r>
      <w:r w:rsidRPr="00A43BCD">
        <w:rPr>
          <w:lang w:val="en-US" w:eastAsia="x-none"/>
        </w:rPr>
        <w:t>have the connectivity that enables real time, high bandwidth</w:t>
      </w:r>
      <w:r>
        <w:rPr>
          <w:lang w:val="en-US" w:eastAsia="x-none"/>
        </w:rPr>
        <w:t xml:space="preserve"> </w:t>
      </w:r>
      <w:r w:rsidRPr="00A43BCD">
        <w:rPr>
          <w:lang w:val="en-US" w:eastAsia="x-none"/>
        </w:rPr>
        <w:t>communication. The devices can access precise location data,</w:t>
      </w:r>
      <w:r>
        <w:rPr>
          <w:lang w:val="en-US" w:eastAsia="x-none"/>
        </w:rPr>
        <w:t xml:space="preserve"> </w:t>
      </w:r>
      <w:r w:rsidRPr="00A43BCD">
        <w:rPr>
          <w:lang w:val="en-US" w:eastAsia="x-none"/>
        </w:rPr>
        <w:t>and are equipped with a wide range of sensors from cameras</w:t>
      </w:r>
      <w:r>
        <w:rPr>
          <w:lang w:val="en-US" w:eastAsia="x-none"/>
        </w:rPr>
        <w:t xml:space="preserve"> </w:t>
      </w:r>
      <w:r w:rsidRPr="00A43BCD">
        <w:rPr>
          <w:lang w:val="en-US" w:eastAsia="x-none"/>
        </w:rPr>
        <w:t>and microphones to accelerometers, gyroscopes and barometers.</w:t>
      </w:r>
    </w:p>
    <w:p w14:paraId="502D1AE0" w14:textId="77777777" w:rsidR="00DD5117" w:rsidRDefault="00A43BCD" w:rsidP="00A43BCD">
      <w:pPr>
        <w:rPr>
          <w:lang w:val="en-US" w:eastAsia="x-none"/>
        </w:rPr>
      </w:pPr>
      <w:r w:rsidRPr="00A43BCD">
        <w:rPr>
          <w:lang w:val="en-US" w:eastAsia="x-none"/>
        </w:rPr>
        <w:t>New mobile operating systems offer many seamless ways</w:t>
      </w:r>
      <w:r>
        <w:rPr>
          <w:lang w:val="en-US" w:eastAsia="x-none"/>
        </w:rPr>
        <w:t xml:space="preserve"> </w:t>
      </w:r>
      <w:r w:rsidRPr="00A43BCD">
        <w:rPr>
          <w:lang w:val="en-US" w:eastAsia="x-none"/>
        </w:rPr>
        <w:t>for the sensing system to prompt for user input. In addition,</w:t>
      </w:r>
      <w:r>
        <w:rPr>
          <w:lang w:val="en-US" w:eastAsia="x-none"/>
        </w:rPr>
        <w:t xml:space="preserve"> </w:t>
      </w:r>
      <w:r w:rsidRPr="00A43BCD">
        <w:rPr>
          <w:lang w:val="en-US" w:eastAsia="x-none"/>
        </w:rPr>
        <w:t>smartphones are owned by individuals who recharge them</w:t>
      </w:r>
      <w:r>
        <w:rPr>
          <w:lang w:val="en-US" w:eastAsia="x-none"/>
        </w:rPr>
        <w:t xml:space="preserve"> </w:t>
      </w:r>
      <w:r w:rsidRPr="00A43BCD">
        <w:rPr>
          <w:lang w:val="en-US" w:eastAsia="x-none"/>
        </w:rPr>
        <w:t>regularly, so energy efficiency becomes less critical.</w:t>
      </w:r>
      <w:r>
        <w:rPr>
          <w:lang w:val="en-US" w:eastAsia="x-none"/>
        </w:rPr>
        <w:t xml:space="preserve"> </w:t>
      </w:r>
      <w:r w:rsidRPr="00A43BCD">
        <w:rPr>
          <w:lang w:val="en-US" w:eastAsia="x-none"/>
        </w:rPr>
        <w:t xml:space="preserve">Given these </w:t>
      </w:r>
      <w:r w:rsidRPr="00A43BCD">
        <w:rPr>
          <w:lang w:val="en-US" w:eastAsia="x-none"/>
        </w:rPr>
        <w:lastRenderedPageBreak/>
        <w:t xml:space="preserve">possibilities, a large number of </w:t>
      </w:r>
      <w:proofErr w:type="spellStart"/>
      <w:r w:rsidRPr="00A43BCD">
        <w:rPr>
          <w:lang w:val="en-US" w:eastAsia="x-none"/>
        </w:rPr>
        <w:t>smartphonebased</w:t>
      </w:r>
      <w:proofErr w:type="spellEnd"/>
      <w:r>
        <w:rPr>
          <w:lang w:val="en-US" w:eastAsia="x-none"/>
        </w:rPr>
        <w:t xml:space="preserve"> </w:t>
      </w:r>
      <w:proofErr w:type="spellStart"/>
      <w:r w:rsidRPr="00A43BCD">
        <w:rPr>
          <w:lang w:val="en-US" w:eastAsia="x-none"/>
        </w:rPr>
        <w:t>crowdsensing</w:t>
      </w:r>
      <w:proofErr w:type="spellEnd"/>
      <w:r w:rsidRPr="00A43BCD">
        <w:rPr>
          <w:lang w:val="en-US" w:eastAsia="x-none"/>
        </w:rPr>
        <w:t xml:space="preserve"> applications emerged recently. However,</w:t>
      </w:r>
      <w:r>
        <w:rPr>
          <w:lang w:val="en-US" w:eastAsia="x-none"/>
        </w:rPr>
        <w:t xml:space="preserve"> </w:t>
      </w:r>
      <w:r w:rsidRPr="00A43BCD">
        <w:rPr>
          <w:lang w:val="en-US" w:eastAsia="x-none"/>
        </w:rPr>
        <w:t>on one hand, all these applications have several common</w:t>
      </w:r>
      <w:r>
        <w:rPr>
          <w:lang w:val="en-US" w:eastAsia="x-none"/>
        </w:rPr>
        <w:t xml:space="preserve"> </w:t>
      </w:r>
      <w:r w:rsidRPr="00A43BCD">
        <w:rPr>
          <w:lang w:val="en-US" w:eastAsia="x-none"/>
        </w:rPr>
        <w:t>parts (e.g., communication with the sensor, data collection,</w:t>
      </w:r>
      <w:r>
        <w:rPr>
          <w:lang w:val="en-US" w:eastAsia="x-none"/>
        </w:rPr>
        <w:t xml:space="preserve"> </w:t>
      </w:r>
      <w:r w:rsidRPr="00A43BCD">
        <w:rPr>
          <w:lang w:val="en-US" w:eastAsia="x-none"/>
        </w:rPr>
        <w:t>data sending, or data processing modules) which are written</w:t>
      </w:r>
      <w:r>
        <w:rPr>
          <w:lang w:val="en-US" w:eastAsia="x-none"/>
        </w:rPr>
        <w:t xml:space="preserve"> </w:t>
      </w:r>
      <w:r w:rsidRPr="00A43BCD">
        <w:rPr>
          <w:lang w:val="en-US" w:eastAsia="x-none"/>
        </w:rPr>
        <w:t>from scratch by each application deve</w:t>
      </w:r>
      <w:r w:rsidR="0009373A">
        <w:rPr>
          <w:lang w:val="en-US" w:eastAsia="x-none"/>
        </w:rPr>
        <w:t>loper, resulting in redundant development, and also redundant resource usage in the case of</w:t>
      </w:r>
      <w:r w:rsidRPr="00A43BCD">
        <w:rPr>
          <w:lang w:val="en-US" w:eastAsia="x-none"/>
        </w:rPr>
        <w:t xml:space="preserve"> two</w:t>
      </w:r>
      <w:r>
        <w:rPr>
          <w:lang w:val="en-US" w:eastAsia="x-none"/>
        </w:rPr>
        <w:t xml:space="preserve"> </w:t>
      </w:r>
      <w:r w:rsidRPr="00A43BCD">
        <w:rPr>
          <w:lang w:val="en-US" w:eastAsia="x-none"/>
        </w:rPr>
        <w:t>or more such applications run</w:t>
      </w:r>
      <w:r w:rsidR="0009373A">
        <w:rPr>
          <w:lang w:val="en-US" w:eastAsia="x-none"/>
        </w:rPr>
        <w:t>ning</w:t>
      </w:r>
      <w:r w:rsidRPr="00A43BCD">
        <w:rPr>
          <w:lang w:val="en-US" w:eastAsia="x-none"/>
        </w:rPr>
        <w:t xml:space="preserve"> on the same </w:t>
      </w:r>
      <w:r w:rsidR="0009373A">
        <w:rPr>
          <w:lang w:val="en-US" w:eastAsia="x-none"/>
        </w:rPr>
        <w:t>device. As</w:t>
      </w:r>
      <w:r w:rsidRPr="00A43BCD">
        <w:rPr>
          <w:lang w:val="en-US" w:eastAsia="x-none"/>
        </w:rPr>
        <w:t xml:space="preserve"> they will</w:t>
      </w:r>
      <w:r>
        <w:rPr>
          <w:lang w:val="en-US" w:eastAsia="x-none"/>
        </w:rPr>
        <w:t xml:space="preserve"> </w:t>
      </w:r>
      <w:r w:rsidRPr="00A43BCD">
        <w:rPr>
          <w:lang w:val="en-US" w:eastAsia="x-none"/>
        </w:rPr>
        <w:t xml:space="preserve">all consume memory and CPU resources </w:t>
      </w:r>
      <w:r w:rsidR="0009373A">
        <w:rPr>
          <w:lang w:val="en-US" w:eastAsia="x-none"/>
        </w:rPr>
        <w:t>for tasks that could be merged</w:t>
      </w:r>
      <w:r w:rsidRPr="00A43BCD">
        <w:rPr>
          <w:lang w:val="en-US" w:eastAsia="x-none"/>
        </w:rPr>
        <w:t>. On the other hand, once the application is</w:t>
      </w:r>
      <w:r>
        <w:rPr>
          <w:lang w:val="en-US" w:eastAsia="x-none"/>
        </w:rPr>
        <w:t xml:space="preserve"> </w:t>
      </w:r>
      <w:r w:rsidRPr="00A43BCD">
        <w:rPr>
          <w:lang w:val="en-US" w:eastAsia="x-none"/>
        </w:rPr>
        <w:t xml:space="preserve">written, a </w:t>
      </w:r>
      <w:r w:rsidR="0002150D" w:rsidRPr="00A43BCD">
        <w:rPr>
          <w:lang w:val="en-US" w:eastAsia="x-none"/>
        </w:rPr>
        <w:t>large</w:t>
      </w:r>
      <w:r w:rsidR="0002150D">
        <w:rPr>
          <w:lang w:val="en-US" w:eastAsia="x-none"/>
        </w:rPr>
        <w:t xml:space="preserve"> number</w:t>
      </w:r>
      <w:r w:rsidRPr="00A43BCD">
        <w:rPr>
          <w:lang w:val="en-US" w:eastAsia="x-none"/>
        </w:rPr>
        <w:t xml:space="preserve"> of users </w:t>
      </w:r>
      <w:proofErr w:type="gramStart"/>
      <w:r w:rsidRPr="00A43BCD">
        <w:rPr>
          <w:lang w:val="en-US" w:eastAsia="x-none"/>
        </w:rPr>
        <w:t>is</w:t>
      </w:r>
      <w:proofErr w:type="gramEnd"/>
      <w:r w:rsidRPr="00A43BCD">
        <w:rPr>
          <w:lang w:val="en-US" w:eastAsia="x-none"/>
        </w:rPr>
        <w:t xml:space="preserve"> needed to test, run and use</w:t>
      </w:r>
      <w:r>
        <w:rPr>
          <w:lang w:val="en-US" w:eastAsia="x-none"/>
        </w:rPr>
        <w:t xml:space="preserve"> </w:t>
      </w:r>
      <w:r w:rsidRPr="00A43BCD">
        <w:rPr>
          <w:lang w:val="en-US" w:eastAsia="x-none"/>
        </w:rPr>
        <w:t>this application. Gathering such a crowd is however a difficult</w:t>
      </w:r>
      <w:r>
        <w:rPr>
          <w:lang w:val="en-US" w:eastAsia="x-none"/>
        </w:rPr>
        <w:t xml:space="preserve"> </w:t>
      </w:r>
      <w:r w:rsidRPr="00A43BCD">
        <w:rPr>
          <w:lang w:val="en-US" w:eastAsia="x-none"/>
        </w:rPr>
        <w:t>task, as the users should be motivated in a way to upload and</w:t>
      </w:r>
      <w:r>
        <w:rPr>
          <w:lang w:val="en-US" w:eastAsia="x-none"/>
        </w:rPr>
        <w:t xml:space="preserve"> </w:t>
      </w:r>
      <w:r w:rsidRPr="00A43BCD">
        <w:rPr>
          <w:lang w:val="en-US" w:eastAsia="x-none"/>
        </w:rPr>
        <w:t>run these specific applications on their personal devices.</w:t>
      </w:r>
    </w:p>
    <w:p w14:paraId="6BAADC38" w14:textId="708445EE" w:rsidR="00A43BCD" w:rsidRDefault="00A43BCD" w:rsidP="00A43BCD">
      <w:pPr>
        <w:rPr>
          <w:lang w:val="en-US" w:eastAsia="x-none"/>
        </w:rPr>
      </w:pPr>
      <w:proofErr w:type="spellStart"/>
      <w:r w:rsidRPr="00A43BCD">
        <w:rPr>
          <w:lang w:val="en-US" w:eastAsia="x-none"/>
        </w:rPr>
        <w:t>DroidLab</w:t>
      </w:r>
      <w:proofErr w:type="spellEnd"/>
      <w:r w:rsidRPr="00A43BCD">
        <w:rPr>
          <w:lang w:val="en-US" w:eastAsia="x-none"/>
        </w:rPr>
        <w:t xml:space="preserve"> is designed to tackle exactly these issues. First,</w:t>
      </w:r>
      <w:r>
        <w:rPr>
          <w:lang w:val="en-US" w:eastAsia="x-none"/>
        </w:rPr>
        <w:t xml:space="preserve"> </w:t>
      </w:r>
      <w:r w:rsidRPr="00A43BCD">
        <w:rPr>
          <w:lang w:val="en-US" w:eastAsia="x-none"/>
        </w:rPr>
        <w:t>it provides the research community and the mobile application</w:t>
      </w:r>
      <w:r>
        <w:rPr>
          <w:lang w:val="en-US" w:eastAsia="x-none"/>
        </w:rPr>
        <w:t xml:space="preserve"> </w:t>
      </w:r>
      <w:r w:rsidRPr="00A43BCD">
        <w:rPr>
          <w:lang w:val="en-US" w:eastAsia="x-none"/>
        </w:rPr>
        <w:t>developers with an easy-to-use skeleton on which they can</w:t>
      </w:r>
      <w:r>
        <w:rPr>
          <w:lang w:val="en-US" w:eastAsia="x-none"/>
        </w:rPr>
        <w:t xml:space="preserve"> </w:t>
      </w:r>
      <w:r w:rsidRPr="00A43BCD">
        <w:rPr>
          <w:lang w:val="en-US" w:eastAsia="x-none"/>
        </w:rPr>
        <w:t>readily build their own crowdsourcing applications, benefiting</w:t>
      </w:r>
      <w:r>
        <w:rPr>
          <w:lang w:val="en-US" w:eastAsia="x-none"/>
        </w:rPr>
        <w:t xml:space="preserve"> </w:t>
      </w:r>
      <w:r w:rsidRPr="00A43BCD">
        <w:rPr>
          <w:lang w:val="en-US" w:eastAsia="x-none"/>
        </w:rPr>
        <w:t>from the provided sen</w:t>
      </w:r>
      <w:r w:rsidR="00DD5117">
        <w:rPr>
          <w:lang w:val="en-US" w:eastAsia="x-none"/>
        </w:rPr>
        <w:t xml:space="preserve">sing and communication modules. </w:t>
      </w:r>
      <w:r w:rsidRPr="00A43BCD">
        <w:rPr>
          <w:lang w:val="en-US" w:eastAsia="x-none"/>
        </w:rPr>
        <w:t xml:space="preserve">Second, the </w:t>
      </w:r>
      <w:proofErr w:type="spellStart"/>
      <w:r w:rsidRPr="00A43BCD">
        <w:rPr>
          <w:lang w:val="en-US" w:eastAsia="x-none"/>
        </w:rPr>
        <w:t>DroidLab</w:t>
      </w:r>
      <w:proofErr w:type="spellEnd"/>
      <w:r w:rsidRPr="00A43BCD">
        <w:rPr>
          <w:lang w:val="en-US" w:eastAsia="x-none"/>
        </w:rPr>
        <w:t xml:space="preserve"> framework will run on a large number</w:t>
      </w:r>
      <w:r>
        <w:rPr>
          <w:lang w:val="en-US" w:eastAsia="x-none"/>
        </w:rPr>
        <w:t xml:space="preserve"> </w:t>
      </w:r>
      <w:r w:rsidRPr="00A43BCD">
        <w:rPr>
          <w:lang w:val="en-US" w:eastAsia="x-none"/>
        </w:rPr>
        <w:t>of smartphones, enabling application developers to upload</w:t>
      </w:r>
      <w:r>
        <w:rPr>
          <w:lang w:val="en-US" w:eastAsia="x-none"/>
        </w:rPr>
        <w:t xml:space="preserve"> </w:t>
      </w:r>
      <w:r w:rsidRPr="00A43BCD">
        <w:rPr>
          <w:lang w:val="en-US" w:eastAsia="x-none"/>
        </w:rPr>
        <w:t>their own code on these devices and test it on a large-scale</w:t>
      </w:r>
      <w:r>
        <w:rPr>
          <w:lang w:val="en-US" w:eastAsia="x-none"/>
        </w:rPr>
        <w:t xml:space="preserve"> </w:t>
      </w:r>
      <w:proofErr w:type="spellStart"/>
      <w:r w:rsidRPr="00A43BCD">
        <w:rPr>
          <w:lang w:val="en-US" w:eastAsia="x-none"/>
        </w:rPr>
        <w:t>testbed</w:t>
      </w:r>
      <w:proofErr w:type="spellEnd"/>
      <w:r w:rsidRPr="00A43BCD">
        <w:rPr>
          <w:lang w:val="en-US" w:eastAsia="x-none"/>
        </w:rPr>
        <w:t xml:space="preserve">. </w:t>
      </w:r>
      <w:proofErr w:type="spellStart"/>
      <w:r w:rsidRPr="00A43BCD">
        <w:rPr>
          <w:lang w:val="en-US" w:eastAsia="x-none"/>
        </w:rPr>
        <w:t>DroidLab</w:t>
      </w:r>
      <w:proofErr w:type="spellEnd"/>
      <w:r w:rsidRPr="00A43BCD">
        <w:rPr>
          <w:lang w:val="en-US" w:eastAsia="x-none"/>
        </w:rPr>
        <w:t xml:space="preserve"> is being developed as part of the EIT</w:t>
      </w:r>
      <w:r>
        <w:rPr>
          <w:lang w:val="en-US" w:eastAsia="x-none"/>
        </w:rPr>
        <w:t xml:space="preserve"> </w:t>
      </w:r>
      <w:r w:rsidRPr="00A43BCD">
        <w:rPr>
          <w:lang w:val="en-US" w:eastAsia="x-none"/>
        </w:rPr>
        <w:t>ICT Labs FITTING European research project, which aims</w:t>
      </w:r>
      <w:r>
        <w:rPr>
          <w:lang w:val="en-US" w:eastAsia="x-none"/>
        </w:rPr>
        <w:t xml:space="preserve"> </w:t>
      </w:r>
      <w:r w:rsidRPr="00A43BCD">
        <w:rPr>
          <w:lang w:val="en-US" w:eastAsia="x-none"/>
        </w:rPr>
        <w:t xml:space="preserve">to federate several large scale wired and wireless </w:t>
      </w:r>
      <w:proofErr w:type="spellStart"/>
      <w:r w:rsidRPr="00A43BCD">
        <w:rPr>
          <w:lang w:val="en-US" w:eastAsia="x-none"/>
        </w:rPr>
        <w:t>testbeds</w:t>
      </w:r>
      <w:proofErr w:type="spellEnd"/>
      <w:r w:rsidRPr="00A43BCD">
        <w:rPr>
          <w:lang w:val="en-US" w:eastAsia="x-none"/>
        </w:rPr>
        <w:t>,</w:t>
      </w:r>
      <w:r>
        <w:rPr>
          <w:lang w:val="en-US" w:eastAsia="x-none"/>
        </w:rPr>
        <w:t xml:space="preserve"> </w:t>
      </w:r>
      <w:r w:rsidRPr="00A43BCD">
        <w:rPr>
          <w:lang w:val="en-US" w:eastAsia="x-none"/>
        </w:rPr>
        <w:t xml:space="preserve">such as </w:t>
      </w:r>
      <w:proofErr w:type="spellStart"/>
      <w:r w:rsidRPr="00A43BCD">
        <w:rPr>
          <w:lang w:val="en-US" w:eastAsia="x-none"/>
        </w:rPr>
        <w:t>PlanetLab</w:t>
      </w:r>
      <w:proofErr w:type="spellEnd"/>
      <w:r w:rsidRPr="00A43BCD">
        <w:rPr>
          <w:lang w:val="en-US" w:eastAsia="x-none"/>
        </w:rPr>
        <w:t xml:space="preserve">, </w:t>
      </w:r>
      <w:proofErr w:type="spellStart"/>
      <w:r w:rsidRPr="00A43BCD">
        <w:rPr>
          <w:lang w:val="en-US" w:eastAsia="x-none"/>
        </w:rPr>
        <w:t>OneLab</w:t>
      </w:r>
      <w:proofErr w:type="spellEnd"/>
      <w:r w:rsidRPr="00A43BCD">
        <w:rPr>
          <w:lang w:val="en-US" w:eastAsia="x-none"/>
        </w:rPr>
        <w:t xml:space="preserve"> or </w:t>
      </w:r>
      <w:proofErr w:type="spellStart"/>
      <w:r w:rsidRPr="00A43BCD">
        <w:rPr>
          <w:lang w:val="en-US" w:eastAsia="x-none"/>
        </w:rPr>
        <w:t>SensLab</w:t>
      </w:r>
      <w:proofErr w:type="spellEnd"/>
      <w:r w:rsidRPr="00A43BCD">
        <w:rPr>
          <w:lang w:val="en-US" w:eastAsia="x-none"/>
        </w:rPr>
        <w:t>. The goal of the</w:t>
      </w:r>
      <w:r>
        <w:rPr>
          <w:lang w:val="en-US" w:eastAsia="x-none"/>
        </w:rPr>
        <w:t xml:space="preserve"> </w:t>
      </w:r>
      <w:r w:rsidRPr="00A43BCD">
        <w:rPr>
          <w:lang w:val="en-US" w:eastAsia="x-none"/>
        </w:rPr>
        <w:t>project is to provide a common interface and a transparent</w:t>
      </w:r>
      <w:r>
        <w:rPr>
          <w:lang w:val="en-US" w:eastAsia="x-none"/>
        </w:rPr>
        <w:t xml:space="preserve"> </w:t>
      </w:r>
      <w:r w:rsidRPr="00A43BCD">
        <w:rPr>
          <w:lang w:val="en-US" w:eastAsia="x-none"/>
        </w:rPr>
        <w:t>access to this large set of heterogeneous resources, enabling</w:t>
      </w:r>
      <w:r>
        <w:rPr>
          <w:lang w:val="en-US" w:eastAsia="x-none"/>
        </w:rPr>
        <w:t xml:space="preserve"> </w:t>
      </w:r>
      <w:r w:rsidRPr="00A43BCD">
        <w:rPr>
          <w:lang w:val="en-US" w:eastAsia="x-none"/>
        </w:rPr>
        <w:t>researchers to run experiments and test their various protocols</w:t>
      </w:r>
      <w:r>
        <w:rPr>
          <w:lang w:val="en-US" w:eastAsia="x-none"/>
        </w:rPr>
        <w:t xml:space="preserve"> </w:t>
      </w:r>
      <w:r w:rsidRPr="00A43BCD">
        <w:rPr>
          <w:lang w:val="en-US" w:eastAsia="x-none"/>
        </w:rPr>
        <w:t xml:space="preserve">and applications. </w:t>
      </w:r>
      <w:proofErr w:type="spellStart"/>
      <w:r w:rsidRPr="00A43BCD">
        <w:rPr>
          <w:lang w:val="en-US" w:eastAsia="x-none"/>
        </w:rPr>
        <w:t>DroidLab</w:t>
      </w:r>
      <w:proofErr w:type="spellEnd"/>
      <w:r w:rsidRPr="00A43BCD">
        <w:rPr>
          <w:lang w:val="en-US" w:eastAsia="x-none"/>
        </w:rPr>
        <w:t xml:space="preserve"> adds to FITTING the ability to</w:t>
      </w:r>
      <w:r>
        <w:rPr>
          <w:lang w:val="en-US" w:eastAsia="x-none"/>
        </w:rPr>
        <w:t xml:space="preserve"> </w:t>
      </w:r>
      <w:r w:rsidRPr="00A43BCD">
        <w:rPr>
          <w:lang w:val="en-US" w:eastAsia="x-none"/>
        </w:rPr>
        <w:t>support mobile nodes and mobility scenarios, a feature that</w:t>
      </w:r>
      <w:r>
        <w:rPr>
          <w:lang w:val="en-US" w:eastAsia="x-none"/>
        </w:rPr>
        <w:t xml:space="preserve"> </w:t>
      </w:r>
      <w:r w:rsidRPr="00A43BCD">
        <w:rPr>
          <w:lang w:val="en-US" w:eastAsia="x-none"/>
        </w:rPr>
        <w:t xml:space="preserve">was not addressed by the other, previously mentioned </w:t>
      </w:r>
      <w:proofErr w:type="spellStart"/>
      <w:r w:rsidRPr="00A43BCD">
        <w:rPr>
          <w:lang w:val="en-US" w:eastAsia="x-none"/>
        </w:rPr>
        <w:t>testbeds</w:t>
      </w:r>
      <w:proofErr w:type="spellEnd"/>
      <w:r w:rsidRPr="00A43BCD">
        <w:rPr>
          <w:lang w:val="en-US" w:eastAsia="x-none"/>
        </w:rPr>
        <w:t>.</w:t>
      </w:r>
    </w:p>
    <w:p w14:paraId="3293A61A" w14:textId="34D387CF" w:rsidR="00BE6FB1" w:rsidRDefault="00BE6FB1" w:rsidP="00BE6FB1">
      <w:pPr>
        <w:pStyle w:val="Heading3"/>
      </w:pPr>
      <w:bookmarkStart w:id="8" w:name="_Toc378852988"/>
      <w:r>
        <w:t>Terminology</w:t>
      </w:r>
      <w:bookmarkEnd w:id="8"/>
    </w:p>
    <w:p w14:paraId="52BAF4B5" w14:textId="77777777" w:rsidR="00CE4E39" w:rsidRDefault="00A43BCD" w:rsidP="00A43BCD">
      <w:pPr>
        <w:rPr>
          <w:lang w:val="en-US" w:eastAsia="x-none"/>
        </w:rPr>
      </w:pPr>
      <w:proofErr w:type="spellStart"/>
      <w:r w:rsidRPr="00A43BCD">
        <w:rPr>
          <w:lang w:val="en-US" w:eastAsia="x-none"/>
        </w:rPr>
        <w:t>DroidLab</w:t>
      </w:r>
      <w:proofErr w:type="spellEnd"/>
      <w:r w:rsidRPr="00A43BCD">
        <w:rPr>
          <w:lang w:val="en-US" w:eastAsia="x-none"/>
        </w:rPr>
        <w:t xml:space="preserve"> is a cloud backed mobile platform.</w:t>
      </w:r>
      <w:r w:rsidR="00CE4E39">
        <w:rPr>
          <w:lang w:val="en-US" w:eastAsia="x-none"/>
        </w:rPr>
        <w:t xml:space="preserve"> It has two main components, the backend and the client. The server has two entry points for users: the </w:t>
      </w:r>
      <w:r w:rsidR="00CE4E39" w:rsidRPr="00BF4571">
        <w:rPr>
          <w:i/>
          <w:lang w:val="en-US" w:eastAsia="x-none"/>
        </w:rPr>
        <w:t>client portal</w:t>
      </w:r>
      <w:r w:rsidR="00CE4E39">
        <w:rPr>
          <w:lang w:val="en-US" w:eastAsia="x-none"/>
        </w:rPr>
        <w:t xml:space="preserve"> allows users to log in and review the data that was collected through her device, get an overview of her participation, and browse the published results of finished experiments. The server’s second entry point is the </w:t>
      </w:r>
      <w:r w:rsidR="00CE4E39" w:rsidRPr="00BF4571">
        <w:rPr>
          <w:i/>
          <w:lang w:val="en-US" w:eastAsia="x-none"/>
        </w:rPr>
        <w:t>researcher portal</w:t>
      </w:r>
      <w:r w:rsidR="00CE4E39">
        <w:rPr>
          <w:lang w:val="en-US" w:eastAsia="x-none"/>
        </w:rPr>
        <w:t xml:space="preserve">. This part will be integrated with the </w:t>
      </w:r>
      <w:proofErr w:type="spellStart"/>
      <w:r w:rsidR="00CE4E39">
        <w:rPr>
          <w:lang w:val="en-US" w:eastAsia="x-none"/>
        </w:rPr>
        <w:t>OneLab</w:t>
      </w:r>
      <w:proofErr w:type="spellEnd"/>
      <w:r w:rsidR="00CE4E39">
        <w:rPr>
          <w:lang w:val="en-US" w:eastAsia="x-none"/>
        </w:rPr>
        <w:t xml:space="preserve"> project to provide a single sign on solution and proxy the results and requests. For now the researcher portal allows researchers to upload measurement code and request user resources.</w:t>
      </w:r>
    </w:p>
    <w:p w14:paraId="3A6B506B" w14:textId="29715343" w:rsidR="00A43BCD" w:rsidRPr="00A43BCD" w:rsidRDefault="00A43BCD" w:rsidP="00A43BCD">
      <w:pPr>
        <w:rPr>
          <w:lang w:val="en-US" w:eastAsia="x-none"/>
        </w:rPr>
      </w:pPr>
      <w:r w:rsidRPr="00A43BCD">
        <w:rPr>
          <w:lang w:val="en-US" w:eastAsia="x-none"/>
        </w:rPr>
        <w:t>The mobile</w:t>
      </w:r>
      <w:r>
        <w:rPr>
          <w:lang w:val="en-US" w:eastAsia="x-none"/>
        </w:rPr>
        <w:t xml:space="preserve"> </w:t>
      </w:r>
      <w:r w:rsidRPr="00A43BCD">
        <w:rPr>
          <w:lang w:val="en-US" w:eastAsia="x-none"/>
        </w:rPr>
        <w:t xml:space="preserve">devices participating in </w:t>
      </w:r>
      <w:proofErr w:type="spellStart"/>
      <w:r w:rsidRPr="00A43BCD">
        <w:rPr>
          <w:lang w:val="en-US" w:eastAsia="x-none"/>
        </w:rPr>
        <w:t>DroidLab</w:t>
      </w:r>
      <w:proofErr w:type="spellEnd"/>
      <w:r w:rsidRPr="00A43BCD">
        <w:rPr>
          <w:lang w:val="en-US" w:eastAsia="x-none"/>
        </w:rPr>
        <w:t xml:space="preserve"> are </w:t>
      </w:r>
      <w:r w:rsidR="00CE4E39">
        <w:rPr>
          <w:lang w:val="en-US" w:eastAsia="x-none"/>
        </w:rPr>
        <w:t xml:space="preserve">running the </w:t>
      </w:r>
      <w:r w:rsidR="00CE4E39" w:rsidRPr="00D028FF">
        <w:rPr>
          <w:i/>
          <w:lang w:val="en-US" w:eastAsia="x-none"/>
        </w:rPr>
        <w:t>client</w:t>
      </w:r>
      <w:r w:rsidR="00CE4E39">
        <w:rPr>
          <w:lang w:val="en-US" w:eastAsia="x-none"/>
        </w:rPr>
        <w:t xml:space="preserve">. The </w:t>
      </w:r>
      <w:r w:rsidR="00CE4E39" w:rsidRPr="00D028FF">
        <w:rPr>
          <w:i/>
          <w:lang w:val="en-US" w:eastAsia="x-none"/>
        </w:rPr>
        <w:t>client</w:t>
      </w:r>
      <w:r w:rsidR="00CE4E39">
        <w:rPr>
          <w:lang w:val="en-US" w:eastAsia="x-none"/>
        </w:rPr>
        <w:t xml:space="preserve"> is not a monolithic application</w:t>
      </w:r>
      <w:r w:rsidRPr="00A43BCD">
        <w:rPr>
          <w:lang w:val="en-US" w:eastAsia="x-none"/>
        </w:rPr>
        <w:t>.</w:t>
      </w:r>
      <w:r w:rsidR="00CE4E39">
        <w:rPr>
          <w:lang w:val="en-US" w:eastAsia="x-none"/>
        </w:rPr>
        <w:t xml:space="preserve"> It</w:t>
      </w:r>
      <w:r w:rsidR="00BF4571">
        <w:rPr>
          <w:lang w:val="en-US" w:eastAsia="x-none"/>
        </w:rPr>
        <w:t xml:space="preserve"> consists of the </w:t>
      </w:r>
      <w:r w:rsidR="00BF4571" w:rsidRPr="00BF4571">
        <w:rPr>
          <w:i/>
          <w:lang w:val="en-US" w:eastAsia="x-none"/>
        </w:rPr>
        <w:t>c</w:t>
      </w:r>
      <w:r w:rsidRPr="00BF4571">
        <w:rPr>
          <w:i/>
          <w:lang w:val="en-US" w:eastAsia="x-none"/>
        </w:rPr>
        <w:t>ore</w:t>
      </w:r>
      <w:r w:rsidRPr="00A43BCD">
        <w:rPr>
          <w:lang w:val="en-US" w:eastAsia="x-none"/>
        </w:rPr>
        <w:t xml:space="preserve"> and</w:t>
      </w:r>
      <w:r>
        <w:rPr>
          <w:lang w:val="en-US" w:eastAsia="x-none"/>
        </w:rPr>
        <w:t xml:space="preserve"> </w:t>
      </w:r>
      <w:r w:rsidR="00BF4571">
        <w:rPr>
          <w:lang w:val="en-US" w:eastAsia="x-none"/>
        </w:rPr>
        <w:t xml:space="preserve">several </w:t>
      </w:r>
      <w:r w:rsidR="00BF4571" w:rsidRPr="00BF4571">
        <w:rPr>
          <w:i/>
          <w:lang w:val="en-US" w:eastAsia="x-none"/>
        </w:rPr>
        <w:t>p</w:t>
      </w:r>
      <w:r w:rsidRPr="00BF4571">
        <w:rPr>
          <w:i/>
          <w:lang w:val="en-US" w:eastAsia="x-none"/>
        </w:rPr>
        <w:t>lugins</w:t>
      </w:r>
      <w:r w:rsidRPr="00A43BCD">
        <w:rPr>
          <w:lang w:val="en-US" w:eastAsia="x-none"/>
        </w:rPr>
        <w:t xml:space="preserve">. The </w:t>
      </w:r>
      <w:r w:rsidR="00BF4571" w:rsidRPr="00BF4571">
        <w:rPr>
          <w:i/>
          <w:lang w:val="en-US" w:eastAsia="x-none"/>
        </w:rPr>
        <w:t>core</w:t>
      </w:r>
      <w:r w:rsidRPr="00A43BCD">
        <w:rPr>
          <w:lang w:val="en-US" w:eastAsia="x-none"/>
        </w:rPr>
        <w:t xml:space="preserve"> is capable of downloading</w:t>
      </w:r>
      <w:r>
        <w:rPr>
          <w:lang w:val="en-US" w:eastAsia="x-none"/>
        </w:rPr>
        <w:t xml:space="preserve"> </w:t>
      </w:r>
      <w:r w:rsidRPr="00A43BCD">
        <w:rPr>
          <w:lang w:val="en-US" w:eastAsia="x-none"/>
        </w:rPr>
        <w:t xml:space="preserve">and running crowdsourcing applications, called </w:t>
      </w:r>
      <w:r w:rsidR="00BF4571" w:rsidRPr="00BF4571">
        <w:rPr>
          <w:i/>
          <w:lang w:val="en-US" w:eastAsia="x-none"/>
        </w:rPr>
        <w:t>measurements</w:t>
      </w:r>
      <w:proofErr w:type="gramStart"/>
      <w:r w:rsidRPr="00A43BCD">
        <w:rPr>
          <w:lang w:val="en-US" w:eastAsia="x-none"/>
        </w:rPr>
        <w:t>..</w:t>
      </w:r>
      <w:proofErr w:type="gramEnd"/>
      <w:r>
        <w:rPr>
          <w:lang w:val="en-US" w:eastAsia="x-none"/>
        </w:rPr>
        <w:t xml:space="preserve"> </w:t>
      </w:r>
      <w:r w:rsidRPr="00A43BCD">
        <w:rPr>
          <w:lang w:val="en-US" w:eastAsia="x-none"/>
        </w:rPr>
        <w:t xml:space="preserve">Applications rely on </w:t>
      </w:r>
      <w:r w:rsidRPr="00D028FF">
        <w:rPr>
          <w:i/>
          <w:lang w:val="en-US" w:eastAsia="x-none"/>
        </w:rPr>
        <w:t>events</w:t>
      </w:r>
      <w:r w:rsidRPr="00A43BCD">
        <w:rPr>
          <w:lang w:val="en-US" w:eastAsia="x-none"/>
        </w:rPr>
        <w:t xml:space="preserve"> fired by the </w:t>
      </w:r>
      <w:r w:rsidRPr="00D028FF">
        <w:rPr>
          <w:i/>
          <w:lang w:val="en-US" w:eastAsia="x-none"/>
        </w:rPr>
        <w:t>plugins</w:t>
      </w:r>
      <w:r w:rsidRPr="00A43BCD">
        <w:rPr>
          <w:lang w:val="en-US" w:eastAsia="x-none"/>
        </w:rPr>
        <w:t xml:space="preserve"> and </w:t>
      </w:r>
      <w:r w:rsidRPr="00D028FF">
        <w:rPr>
          <w:i/>
          <w:lang w:val="en-US" w:eastAsia="x-none"/>
        </w:rPr>
        <w:t>methods</w:t>
      </w:r>
      <w:r>
        <w:rPr>
          <w:lang w:val="en-US" w:eastAsia="x-none"/>
        </w:rPr>
        <w:t xml:space="preserve"> </w:t>
      </w:r>
      <w:r w:rsidRPr="00A43BCD">
        <w:rPr>
          <w:lang w:val="en-US" w:eastAsia="x-none"/>
        </w:rPr>
        <w:t xml:space="preserve">offered by the </w:t>
      </w:r>
      <w:r w:rsidRPr="00D028FF">
        <w:rPr>
          <w:i/>
          <w:lang w:val="en-US" w:eastAsia="x-none"/>
        </w:rPr>
        <w:t>plugins</w:t>
      </w:r>
      <w:r w:rsidRPr="00A43BCD">
        <w:rPr>
          <w:lang w:val="en-US" w:eastAsia="x-none"/>
        </w:rPr>
        <w:t xml:space="preserve"> to perform sensing tasks. The </w:t>
      </w:r>
      <w:r w:rsidR="00D028FF" w:rsidRPr="00D028FF">
        <w:rPr>
          <w:i/>
          <w:lang w:val="en-US" w:eastAsia="x-none"/>
        </w:rPr>
        <w:t>core</w:t>
      </w:r>
      <w:r>
        <w:rPr>
          <w:lang w:val="en-US" w:eastAsia="x-none"/>
        </w:rPr>
        <w:t xml:space="preserve"> </w:t>
      </w:r>
      <w:r w:rsidRPr="00A43BCD">
        <w:rPr>
          <w:lang w:val="en-US" w:eastAsia="x-none"/>
        </w:rPr>
        <w:t>provides means to the applications for uploading results.</w:t>
      </w:r>
    </w:p>
    <w:p w14:paraId="41F8FB1A" w14:textId="57B4EE66" w:rsidR="00A43BCD" w:rsidRPr="00A43BCD" w:rsidRDefault="00016F82" w:rsidP="00992949">
      <w:pPr>
        <w:pStyle w:val="Heading2"/>
      </w:pPr>
      <w:bookmarkStart w:id="9" w:name="_Toc378852989"/>
      <w:r>
        <w:rPr>
          <w:lang w:val="en-US"/>
        </w:rPr>
        <w:lastRenderedPageBreak/>
        <w:t>Related Work</w:t>
      </w:r>
      <w:bookmarkEnd w:id="9"/>
    </w:p>
    <w:p w14:paraId="23F11B93" w14:textId="5D6D62A4" w:rsidR="00A43BCD" w:rsidRDefault="00A43BCD" w:rsidP="00A43BCD">
      <w:pPr>
        <w:rPr>
          <w:lang w:val="en-US" w:eastAsia="x-none"/>
        </w:rPr>
      </w:pPr>
      <w:r w:rsidRPr="00A43BCD">
        <w:rPr>
          <w:lang w:val="en-US" w:eastAsia="x-none"/>
        </w:rPr>
        <w:t>We already mentioned two successful examples of crowdsourcing,</w:t>
      </w:r>
      <w:r>
        <w:rPr>
          <w:lang w:val="en-US" w:eastAsia="x-none"/>
        </w:rPr>
        <w:t xml:space="preserve"> </w:t>
      </w:r>
      <w:r w:rsidRPr="00A43BCD">
        <w:rPr>
          <w:lang w:val="en-US" w:eastAsia="x-none"/>
        </w:rPr>
        <w:t xml:space="preserve">both targeting desktop platforms. </w:t>
      </w:r>
      <w:proofErr w:type="spellStart"/>
      <w:r w:rsidRPr="00A43BCD">
        <w:rPr>
          <w:lang w:val="en-US" w:eastAsia="x-none"/>
        </w:rPr>
        <w:t>SETI@home</w:t>
      </w:r>
      <w:proofErr w:type="spellEnd"/>
      <w:r w:rsidRPr="00A43BCD">
        <w:rPr>
          <w:lang w:val="en-US" w:eastAsia="x-none"/>
        </w:rPr>
        <w:t xml:space="preserve"> was</w:t>
      </w:r>
      <w:r>
        <w:rPr>
          <w:lang w:val="en-US" w:eastAsia="x-none"/>
        </w:rPr>
        <w:t xml:space="preserve"> </w:t>
      </w:r>
      <w:r w:rsidRPr="00A43BCD">
        <w:rPr>
          <w:lang w:val="en-US" w:eastAsia="x-none"/>
        </w:rPr>
        <w:t>an automated solution while the ESP Game involved user</w:t>
      </w:r>
      <w:r>
        <w:rPr>
          <w:lang w:val="en-US" w:eastAsia="x-none"/>
        </w:rPr>
        <w:t xml:space="preserve"> </w:t>
      </w:r>
      <w:r w:rsidRPr="00A43BCD">
        <w:rPr>
          <w:lang w:val="en-US" w:eastAsia="x-none"/>
        </w:rPr>
        <w:t>interaction.</w:t>
      </w:r>
      <w:r>
        <w:rPr>
          <w:lang w:val="en-US" w:eastAsia="x-none"/>
        </w:rPr>
        <w:t xml:space="preserve"> </w:t>
      </w:r>
      <w:r w:rsidRPr="00A43BCD">
        <w:rPr>
          <w:lang w:val="en-US" w:eastAsia="x-none"/>
        </w:rPr>
        <w:t>While it’s easy to find proposed applications for participatory</w:t>
      </w:r>
      <w:r>
        <w:rPr>
          <w:lang w:val="en-US" w:eastAsia="x-none"/>
        </w:rPr>
        <w:t xml:space="preserve"> </w:t>
      </w:r>
      <w:r w:rsidRPr="00A43BCD">
        <w:rPr>
          <w:lang w:val="en-US" w:eastAsia="x-none"/>
        </w:rPr>
        <w:t>sensing, and academic papers discussing the challenges</w:t>
      </w:r>
      <w:r>
        <w:rPr>
          <w:lang w:val="en-US" w:eastAsia="x-none"/>
        </w:rPr>
        <w:t xml:space="preserve"> </w:t>
      </w:r>
      <w:r w:rsidRPr="00A43BCD">
        <w:rPr>
          <w:lang w:val="en-US" w:eastAsia="x-none"/>
        </w:rPr>
        <w:t>of such applications and their effects on society [12], there</w:t>
      </w:r>
      <w:r>
        <w:rPr>
          <w:lang w:val="en-US" w:eastAsia="x-none"/>
        </w:rPr>
        <w:t xml:space="preserve"> </w:t>
      </w:r>
      <w:r w:rsidRPr="00A43BCD">
        <w:rPr>
          <w:lang w:val="en-US" w:eastAsia="x-none"/>
        </w:rPr>
        <w:t xml:space="preserve">is a very limited </w:t>
      </w:r>
      <w:proofErr w:type="spellStart"/>
      <w:r w:rsidRPr="00A43BCD">
        <w:rPr>
          <w:lang w:val="en-US" w:eastAsia="x-none"/>
        </w:rPr>
        <w:t>umber</w:t>
      </w:r>
      <w:proofErr w:type="spellEnd"/>
      <w:r w:rsidRPr="00A43BCD">
        <w:rPr>
          <w:lang w:val="en-US" w:eastAsia="x-none"/>
        </w:rPr>
        <w:t xml:space="preserve"> of successfully deployed applications.</w:t>
      </w:r>
      <w:r>
        <w:rPr>
          <w:lang w:val="en-US" w:eastAsia="x-none"/>
        </w:rPr>
        <w:t xml:space="preserve"> </w:t>
      </w:r>
      <w:r w:rsidRPr="00A43BCD">
        <w:rPr>
          <w:lang w:val="en-US" w:eastAsia="x-none"/>
        </w:rPr>
        <w:t>In 2012 the mobile broadband penetration was 74.8% in the</w:t>
      </w:r>
      <w:r>
        <w:rPr>
          <w:lang w:val="en-US" w:eastAsia="x-none"/>
        </w:rPr>
        <w:t xml:space="preserve"> </w:t>
      </w:r>
      <w:r w:rsidRPr="00A43BCD">
        <w:rPr>
          <w:lang w:val="en-US" w:eastAsia="x-none"/>
        </w:rPr>
        <w:t>developed world, but only 19.8% in the developing world</w:t>
      </w:r>
      <w:r>
        <w:rPr>
          <w:lang w:val="en-US" w:eastAsia="x-none"/>
        </w:rPr>
        <w:t xml:space="preserve"> </w:t>
      </w:r>
      <w:r w:rsidRPr="00A43BCD">
        <w:rPr>
          <w:lang w:val="en-US" w:eastAsia="x-none"/>
        </w:rPr>
        <w:t>[2]. While this equals in a larger number of subscribers in</w:t>
      </w:r>
      <w:r>
        <w:rPr>
          <w:lang w:val="en-US" w:eastAsia="x-none"/>
        </w:rPr>
        <w:t xml:space="preserve"> </w:t>
      </w:r>
      <w:r w:rsidRPr="00A43BCD">
        <w:rPr>
          <w:lang w:val="en-US" w:eastAsia="x-none"/>
        </w:rPr>
        <w:t>the developing regions, most application downloads come</w:t>
      </w:r>
      <w:r>
        <w:rPr>
          <w:lang w:val="en-US" w:eastAsia="x-none"/>
        </w:rPr>
        <w:t xml:space="preserve"> </w:t>
      </w:r>
      <w:r w:rsidRPr="00A43BCD">
        <w:rPr>
          <w:lang w:val="en-US" w:eastAsia="x-none"/>
        </w:rPr>
        <w:t xml:space="preserve">from the developed countries [6]. Hence, most </w:t>
      </w:r>
      <w:proofErr w:type="spellStart"/>
      <w:r w:rsidRPr="00A43BCD">
        <w:rPr>
          <w:lang w:val="en-US" w:eastAsia="x-none"/>
        </w:rPr>
        <w:t>crowdsourced</w:t>
      </w:r>
      <w:proofErr w:type="spellEnd"/>
      <w:r>
        <w:rPr>
          <w:lang w:val="en-US" w:eastAsia="x-none"/>
        </w:rPr>
        <w:t xml:space="preserve"> </w:t>
      </w:r>
      <w:r w:rsidRPr="00A43BCD">
        <w:rPr>
          <w:lang w:val="en-US" w:eastAsia="x-none"/>
        </w:rPr>
        <w:t xml:space="preserve">applications </w:t>
      </w:r>
      <w:proofErr w:type="gramStart"/>
      <w:r w:rsidRPr="00A43BCD">
        <w:rPr>
          <w:lang w:val="en-US" w:eastAsia="x-none"/>
        </w:rPr>
        <w:t>address ”</w:t>
      </w:r>
      <w:proofErr w:type="gramEnd"/>
      <w:r w:rsidRPr="00A43BCD">
        <w:rPr>
          <w:lang w:val="en-US" w:eastAsia="x-none"/>
        </w:rPr>
        <w:t>first world problems”. Here is a short</w:t>
      </w:r>
      <w:r>
        <w:rPr>
          <w:lang w:val="en-US" w:eastAsia="x-none"/>
        </w:rPr>
        <w:t xml:space="preserve"> </w:t>
      </w:r>
      <w:r w:rsidRPr="00A43BCD">
        <w:rPr>
          <w:lang w:val="en-US" w:eastAsia="x-none"/>
        </w:rPr>
        <w:t>survey of the tackled scenarios, and a brief presentation of</w:t>
      </w:r>
      <w:r>
        <w:rPr>
          <w:lang w:val="en-US" w:eastAsia="x-none"/>
        </w:rPr>
        <w:t xml:space="preserve"> </w:t>
      </w:r>
      <w:r w:rsidRPr="00A43BCD">
        <w:rPr>
          <w:lang w:val="en-US" w:eastAsia="x-none"/>
        </w:rPr>
        <w:t>some existing crowdsourcing frameworks.</w:t>
      </w:r>
    </w:p>
    <w:p w14:paraId="4395004D" w14:textId="26421891" w:rsidR="00376022" w:rsidRPr="00A43BCD" w:rsidRDefault="00376022" w:rsidP="00376022">
      <w:pPr>
        <w:pStyle w:val="Heading3"/>
      </w:pPr>
      <w:bookmarkStart w:id="10" w:name="_Toc378852990"/>
      <w:r>
        <w:rPr>
          <w:lang w:val="en-US"/>
        </w:rPr>
        <w:t xml:space="preserve">Mobile </w:t>
      </w:r>
      <w:proofErr w:type="spellStart"/>
      <w:r>
        <w:rPr>
          <w:lang w:val="en-US"/>
        </w:rPr>
        <w:t>crowdsensing</w:t>
      </w:r>
      <w:proofErr w:type="spellEnd"/>
      <w:r>
        <w:t xml:space="preserve"> applications</w:t>
      </w:r>
      <w:bookmarkEnd w:id="10"/>
    </w:p>
    <w:p w14:paraId="70C1956F" w14:textId="714BFEE7" w:rsidR="00A43BCD" w:rsidRDefault="00A43BCD" w:rsidP="00A43BCD">
      <w:pPr>
        <w:rPr>
          <w:lang w:val="en-US" w:eastAsia="x-none"/>
        </w:rPr>
      </w:pPr>
      <w:r w:rsidRPr="00A43BCD">
        <w:rPr>
          <w:lang w:val="en-US" w:eastAsia="x-none"/>
        </w:rPr>
        <w:t xml:space="preserve">Transportation is an area where several </w:t>
      </w:r>
      <w:proofErr w:type="spellStart"/>
      <w:r w:rsidRPr="00A43BCD">
        <w:rPr>
          <w:lang w:val="en-US" w:eastAsia="x-none"/>
        </w:rPr>
        <w:t>crowdsensing</w:t>
      </w:r>
      <w:proofErr w:type="spellEnd"/>
      <w:r w:rsidRPr="00A43BCD">
        <w:rPr>
          <w:lang w:val="en-US" w:eastAsia="x-none"/>
        </w:rPr>
        <w:t xml:space="preserve"> applications</w:t>
      </w:r>
      <w:r>
        <w:rPr>
          <w:lang w:val="en-US" w:eastAsia="x-none"/>
        </w:rPr>
        <w:t xml:space="preserve"> </w:t>
      </w:r>
      <w:r w:rsidRPr="00A43BCD">
        <w:rPr>
          <w:lang w:val="en-US" w:eastAsia="x-none"/>
        </w:rPr>
        <w:t>emerged recently. When using a car, knowing the</w:t>
      </w:r>
      <w:r>
        <w:rPr>
          <w:lang w:val="en-US" w:eastAsia="x-none"/>
        </w:rPr>
        <w:t xml:space="preserve"> </w:t>
      </w:r>
      <w:r w:rsidRPr="00A43BCD">
        <w:rPr>
          <w:lang w:val="en-US" w:eastAsia="x-none"/>
        </w:rPr>
        <w:t xml:space="preserve">traffic conditions in advance gives a huge advantage. </w:t>
      </w:r>
      <w:proofErr w:type="spellStart"/>
      <w:r w:rsidRPr="00A43BCD">
        <w:rPr>
          <w:lang w:val="en-US" w:eastAsia="x-none"/>
        </w:rPr>
        <w:t>Waze</w:t>
      </w:r>
      <w:proofErr w:type="spellEnd"/>
      <w:r w:rsidRPr="00A43BCD">
        <w:rPr>
          <w:lang w:val="en-US" w:eastAsia="x-none"/>
        </w:rPr>
        <w:t xml:space="preserve"> [8]</w:t>
      </w:r>
      <w:r>
        <w:rPr>
          <w:lang w:val="en-US" w:eastAsia="x-none"/>
        </w:rPr>
        <w:t xml:space="preserve"> </w:t>
      </w:r>
      <w:r w:rsidRPr="00A43BCD">
        <w:rPr>
          <w:lang w:val="en-US" w:eastAsia="x-none"/>
        </w:rPr>
        <w:t>is one of the many traffic aware navigation applications that</w:t>
      </w:r>
      <w:r>
        <w:rPr>
          <w:lang w:val="en-US" w:eastAsia="x-none"/>
        </w:rPr>
        <w:t xml:space="preserve"> </w:t>
      </w:r>
      <w:proofErr w:type="gramStart"/>
      <w:r w:rsidRPr="00A43BCD">
        <w:rPr>
          <w:lang w:val="en-US" w:eastAsia="x-none"/>
        </w:rPr>
        <w:t>uses</w:t>
      </w:r>
      <w:proofErr w:type="gramEnd"/>
      <w:r w:rsidRPr="00A43BCD">
        <w:rPr>
          <w:lang w:val="en-US" w:eastAsia="x-none"/>
        </w:rPr>
        <w:t xml:space="preserve"> smartphone sensors to identify traffic conditions. Besides</w:t>
      </w:r>
      <w:r>
        <w:rPr>
          <w:lang w:val="en-US" w:eastAsia="x-none"/>
        </w:rPr>
        <w:t xml:space="preserve"> </w:t>
      </w:r>
      <w:r w:rsidRPr="00A43BCD">
        <w:rPr>
          <w:lang w:val="en-US" w:eastAsia="x-none"/>
        </w:rPr>
        <w:t>traffic, road quality is an important factor too, both for drivers</w:t>
      </w:r>
      <w:r>
        <w:rPr>
          <w:lang w:val="en-US" w:eastAsia="x-none"/>
        </w:rPr>
        <w:t xml:space="preserve"> </w:t>
      </w:r>
      <w:r w:rsidRPr="00A43BCD">
        <w:rPr>
          <w:lang w:val="en-US" w:eastAsia="x-none"/>
        </w:rPr>
        <w:t>and cyclists. Smartphone acceleration sensors can accurately</w:t>
      </w:r>
      <w:r>
        <w:rPr>
          <w:lang w:val="en-US" w:eastAsia="x-none"/>
        </w:rPr>
        <w:t xml:space="preserve"> </w:t>
      </w:r>
      <w:r w:rsidRPr="00A43BCD">
        <w:rPr>
          <w:lang w:val="en-US" w:eastAsia="x-none"/>
        </w:rPr>
        <w:t>detect potholes. While no single pothole detection application</w:t>
      </w:r>
      <w:r>
        <w:rPr>
          <w:lang w:val="en-US" w:eastAsia="x-none"/>
        </w:rPr>
        <w:t xml:space="preserve"> </w:t>
      </w:r>
      <w:r w:rsidRPr="00A43BCD">
        <w:rPr>
          <w:lang w:val="en-US" w:eastAsia="x-none"/>
        </w:rPr>
        <w:t>has emerged, several publications discuss such a framework</w:t>
      </w:r>
      <w:r>
        <w:rPr>
          <w:lang w:val="en-US" w:eastAsia="x-none"/>
        </w:rPr>
        <w:t xml:space="preserve"> </w:t>
      </w:r>
      <w:r w:rsidRPr="00A43BCD">
        <w:rPr>
          <w:lang w:val="en-US" w:eastAsia="x-none"/>
        </w:rPr>
        <w:t>[18], [11].</w:t>
      </w:r>
    </w:p>
    <w:p w14:paraId="3BDD59D1" w14:textId="77777777" w:rsidR="006262C9" w:rsidRDefault="00A43BCD" w:rsidP="00A43BCD">
      <w:pPr>
        <w:rPr>
          <w:lang w:val="en-US" w:eastAsia="x-none"/>
        </w:rPr>
      </w:pPr>
      <w:r w:rsidRPr="00A43BCD">
        <w:rPr>
          <w:lang w:val="en-US" w:eastAsia="x-none"/>
        </w:rPr>
        <w:t>When arriving to the destination finding a parking spot</w:t>
      </w:r>
      <w:r>
        <w:rPr>
          <w:lang w:val="en-US" w:eastAsia="x-none"/>
        </w:rPr>
        <w:t xml:space="preserve"> </w:t>
      </w:r>
      <w:r w:rsidRPr="00A43BCD">
        <w:rPr>
          <w:lang w:val="en-US" w:eastAsia="x-none"/>
        </w:rPr>
        <w:t>will become the main concern. Google launched Open Spot</w:t>
      </w:r>
      <w:r>
        <w:rPr>
          <w:lang w:val="en-US" w:eastAsia="x-none"/>
        </w:rPr>
        <w:t xml:space="preserve"> </w:t>
      </w:r>
      <w:r w:rsidRPr="00A43BCD">
        <w:rPr>
          <w:lang w:val="en-US" w:eastAsia="x-none"/>
        </w:rPr>
        <w:t>[3], an experimental application that relied on user interaction</w:t>
      </w:r>
      <w:r>
        <w:rPr>
          <w:lang w:val="en-US" w:eastAsia="x-none"/>
        </w:rPr>
        <w:t xml:space="preserve"> </w:t>
      </w:r>
      <w:r w:rsidRPr="00A43BCD">
        <w:rPr>
          <w:lang w:val="en-US" w:eastAsia="x-none"/>
        </w:rPr>
        <w:t>to detect freed up parking spaces. The application was a</w:t>
      </w:r>
      <w:r>
        <w:rPr>
          <w:lang w:val="en-US" w:eastAsia="x-none"/>
        </w:rPr>
        <w:t xml:space="preserve"> </w:t>
      </w:r>
      <w:r w:rsidRPr="00A43BCD">
        <w:rPr>
          <w:lang w:val="en-US" w:eastAsia="x-none"/>
        </w:rPr>
        <w:t>failure, and the problem remains unsolved. Finally, public</w:t>
      </w:r>
      <w:r>
        <w:rPr>
          <w:lang w:val="en-US" w:eastAsia="x-none"/>
        </w:rPr>
        <w:t xml:space="preserve"> </w:t>
      </w:r>
      <w:r w:rsidRPr="00A43BCD">
        <w:rPr>
          <w:lang w:val="en-US" w:eastAsia="x-none"/>
        </w:rPr>
        <w:t xml:space="preserve">transportation can also benefit of </w:t>
      </w:r>
      <w:proofErr w:type="spellStart"/>
      <w:r w:rsidRPr="00A43BCD">
        <w:rPr>
          <w:lang w:val="en-US" w:eastAsia="x-none"/>
        </w:rPr>
        <w:t>crowdsensed</w:t>
      </w:r>
      <w:proofErr w:type="spellEnd"/>
      <w:r w:rsidRPr="00A43BCD">
        <w:rPr>
          <w:lang w:val="en-US" w:eastAsia="x-none"/>
        </w:rPr>
        <w:t xml:space="preserve"> information.</w:t>
      </w:r>
      <w:r>
        <w:rPr>
          <w:lang w:val="en-US" w:eastAsia="x-none"/>
        </w:rPr>
        <w:t xml:space="preserve"> </w:t>
      </w:r>
      <w:proofErr w:type="spellStart"/>
      <w:r w:rsidRPr="00A43BCD">
        <w:rPr>
          <w:lang w:val="en-US" w:eastAsia="x-none"/>
        </w:rPr>
        <w:t>HopStop</w:t>
      </w:r>
      <w:proofErr w:type="spellEnd"/>
      <w:r w:rsidRPr="00A43BCD">
        <w:rPr>
          <w:lang w:val="en-US" w:eastAsia="x-none"/>
        </w:rPr>
        <w:t xml:space="preserve"> Live [4] is for example an application that provides</w:t>
      </w:r>
      <w:r>
        <w:rPr>
          <w:lang w:val="en-US" w:eastAsia="x-none"/>
        </w:rPr>
        <w:t xml:space="preserve"> </w:t>
      </w:r>
      <w:r w:rsidRPr="00A43BCD">
        <w:rPr>
          <w:lang w:val="en-US" w:eastAsia="x-none"/>
        </w:rPr>
        <w:t>live transit information gathered by the users.</w:t>
      </w:r>
    </w:p>
    <w:p w14:paraId="52755703" w14:textId="35CB76E0" w:rsidR="00A43BCD" w:rsidRDefault="00A43BCD" w:rsidP="00A43BCD">
      <w:pPr>
        <w:rPr>
          <w:lang w:val="en-US" w:eastAsia="x-none"/>
        </w:rPr>
      </w:pPr>
      <w:r w:rsidRPr="00A43BCD">
        <w:rPr>
          <w:lang w:val="en-US" w:eastAsia="x-none"/>
        </w:rPr>
        <w:t>Presence and phone book applications can also benefit of</w:t>
      </w:r>
      <w:r>
        <w:rPr>
          <w:lang w:val="en-US" w:eastAsia="x-none"/>
        </w:rPr>
        <w:t xml:space="preserve"> </w:t>
      </w:r>
      <w:proofErr w:type="spellStart"/>
      <w:r w:rsidRPr="00A43BCD">
        <w:rPr>
          <w:lang w:val="en-US" w:eastAsia="x-none"/>
        </w:rPr>
        <w:t>crowdsensing.The</w:t>
      </w:r>
      <w:proofErr w:type="spellEnd"/>
      <w:r w:rsidRPr="00A43BCD">
        <w:rPr>
          <w:lang w:val="en-US" w:eastAsia="x-none"/>
        </w:rPr>
        <w:t xml:space="preserve"> user’s presence can be detected using sensor</w:t>
      </w:r>
      <w:r>
        <w:rPr>
          <w:lang w:val="en-US" w:eastAsia="x-none"/>
        </w:rPr>
        <w:t xml:space="preserve"> </w:t>
      </w:r>
      <w:r w:rsidRPr="00A43BCD">
        <w:rPr>
          <w:lang w:val="en-US" w:eastAsia="x-none"/>
        </w:rPr>
        <w:t>information, enabling a framework to communicate detailed</w:t>
      </w:r>
      <w:r>
        <w:rPr>
          <w:lang w:val="en-US" w:eastAsia="x-none"/>
        </w:rPr>
        <w:t xml:space="preserve"> </w:t>
      </w:r>
      <w:r w:rsidRPr="00A43BCD">
        <w:rPr>
          <w:lang w:val="en-US" w:eastAsia="x-none"/>
        </w:rPr>
        <w:t>information about a contact’s state before calling him/her [19]</w:t>
      </w:r>
      <w:r>
        <w:rPr>
          <w:lang w:val="en-US" w:eastAsia="x-none"/>
        </w:rPr>
        <w:t xml:space="preserve"> </w:t>
      </w:r>
      <w:r w:rsidRPr="00A43BCD">
        <w:rPr>
          <w:lang w:val="en-US" w:eastAsia="x-none"/>
        </w:rPr>
        <w:t>Phone books can be (partially) shared among users to ease</w:t>
      </w:r>
      <w:r>
        <w:rPr>
          <w:lang w:val="en-US" w:eastAsia="x-none"/>
        </w:rPr>
        <w:t xml:space="preserve"> </w:t>
      </w:r>
      <w:r w:rsidRPr="00A43BCD">
        <w:rPr>
          <w:lang w:val="en-US" w:eastAsia="x-none"/>
        </w:rPr>
        <w:t xml:space="preserve">reverse lookup of phone numbers. </w:t>
      </w:r>
      <w:proofErr w:type="spellStart"/>
      <w:r w:rsidRPr="00A43BCD">
        <w:rPr>
          <w:lang w:val="en-US" w:eastAsia="x-none"/>
        </w:rPr>
        <w:t>Mr</w:t>
      </w:r>
      <w:proofErr w:type="spellEnd"/>
      <w:r w:rsidRPr="00A43BCD">
        <w:rPr>
          <w:lang w:val="en-US" w:eastAsia="x-none"/>
        </w:rPr>
        <w:t xml:space="preserve"> Number helps its users</w:t>
      </w:r>
      <w:r>
        <w:rPr>
          <w:lang w:val="en-US" w:eastAsia="x-none"/>
        </w:rPr>
        <w:t xml:space="preserve"> </w:t>
      </w:r>
      <w:r w:rsidRPr="00A43BCD">
        <w:rPr>
          <w:lang w:val="en-US" w:eastAsia="x-none"/>
        </w:rPr>
        <w:t>to avoid unwanted calls by collaboratively maintaining a black</w:t>
      </w:r>
      <w:r>
        <w:rPr>
          <w:lang w:val="en-US" w:eastAsia="x-none"/>
        </w:rPr>
        <w:t xml:space="preserve"> </w:t>
      </w:r>
      <w:r w:rsidRPr="00A43BCD">
        <w:rPr>
          <w:lang w:val="en-US" w:eastAsia="x-none"/>
        </w:rPr>
        <w:t xml:space="preserve">list of telemarketers and </w:t>
      </w:r>
      <w:proofErr w:type="spellStart"/>
      <w:r w:rsidRPr="00A43BCD">
        <w:rPr>
          <w:lang w:val="en-US" w:eastAsia="x-none"/>
        </w:rPr>
        <w:t>robocallers</w:t>
      </w:r>
      <w:proofErr w:type="spellEnd"/>
      <w:r w:rsidRPr="00A43BCD">
        <w:rPr>
          <w:lang w:val="en-US" w:eastAsia="x-none"/>
        </w:rPr>
        <w:t xml:space="preserve"> [5].</w:t>
      </w:r>
    </w:p>
    <w:p w14:paraId="5A9AC132" w14:textId="77777777" w:rsidR="006262C9" w:rsidRDefault="00A43BCD" w:rsidP="00A43BCD">
      <w:pPr>
        <w:rPr>
          <w:lang w:val="en-US" w:eastAsia="x-none"/>
        </w:rPr>
      </w:pPr>
      <w:r w:rsidRPr="00A43BCD">
        <w:rPr>
          <w:lang w:val="en-US" w:eastAsia="x-none"/>
        </w:rPr>
        <w:t>Weather and environment monitoring is probably the most</w:t>
      </w:r>
      <w:r>
        <w:rPr>
          <w:lang w:val="en-US" w:eastAsia="x-none"/>
        </w:rPr>
        <w:t xml:space="preserve"> </w:t>
      </w:r>
      <w:r w:rsidRPr="00A43BCD">
        <w:rPr>
          <w:lang w:val="en-US" w:eastAsia="x-none"/>
        </w:rPr>
        <w:t xml:space="preserve">popular </w:t>
      </w:r>
      <w:proofErr w:type="spellStart"/>
      <w:r w:rsidRPr="00A43BCD">
        <w:rPr>
          <w:lang w:val="en-US" w:eastAsia="x-none"/>
        </w:rPr>
        <w:t>crowdsensing</w:t>
      </w:r>
      <w:proofErr w:type="spellEnd"/>
      <w:r w:rsidRPr="00A43BCD">
        <w:rPr>
          <w:lang w:val="en-US" w:eastAsia="x-none"/>
        </w:rPr>
        <w:t xml:space="preserve"> scenario. We participated in the development</w:t>
      </w:r>
      <w:r>
        <w:rPr>
          <w:lang w:val="en-US" w:eastAsia="x-none"/>
        </w:rPr>
        <w:t xml:space="preserve"> </w:t>
      </w:r>
      <w:r w:rsidRPr="00A43BCD">
        <w:rPr>
          <w:lang w:val="en-US" w:eastAsia="x-none"/>
        </w:rPr>
        <w:t xml:space="preserve">of the mobile application </w:t>
      </w:r>
      <w:proofErr w:type="spellStart"/>
      <w:r w:rsidRPr="00A43BCD">
        <w:rPr>
          <w:lang w:val="en-US" w:eastAsia="x-none"/>
        </w:rPr>
        <w:t>Id¨ok´ep</w:t>
      </w:r>
      <w:proofErr w:type="spellEnd"/>
      <w:r w:rsidRPr="00A43BCD">
        <w:rPr>
          <w:lang w:val="en-US" w:eastAsia="x-none"/>
        </w:rPr>
        <w:t>, a Hungarian weather</w:t>
      </w:r>
      <w:r>
        <w:rPr>
          <w:lang w:val="en-US" w:eastAsia="x-none"/>
        </w:rPr>
        <w:t xml:space="preserve"> </w:t>
      </w:r>
      <w:r w:rsidRPr="00A43BCD">
        <w:rPr>
          <w:lang w:val="en-US" w:eastAsia="x-none"/>
        </w:rPr>
        <w:t xml:space="preserve">service. </w:t>
      </w:r>
      <w:proofErr w:type="spellStart"/>
      <w:r w:rsidRPr="00A43BCD">
        <w:rPr>
          <w:lang w:val="en-US" w:eastAsia="x-none"/>
        </w:rPr>
        <w:t>Id¨ok´ep</w:t>
      </w:r>
      <w:proofErr w:type="spellEnd"/>
      <w:r w:rsidRPr="00A43BCD">
        <w:rPr>
          <w:lang w:val="en-US" w:eastAsia="x-none"/>
        </w:rPr>
        <w:t xml:space="preserve"> had more than a hundred deployed online</w:t>
      </w:r>
      <w:r>
        <w:rPr>
          <w:lang w:val="en-US" w:eastAsia="x-none"/>
        </w:rPr>
        <w:t xml:space="preserve"> </w:t>
      </w:r>
      <w:r w:rsidRPr="00A43BCD">
        <w:rPr>
          <w:lang w:val="en-US" w:eastAsia="x-none"/>
        </w:rPr>
        <w:t>weather stations and the mobile application enabled users</w:t>
      </w:r>
      <w:r>
        <w:rPr>
          <w:lang w:val="en-US" w:eastAsia="x-none"/>
        </w:rPr>
        <w:t xml:space="preserve"> </w:t>
      </w:r>
      <w:r w:rsidRPr="00A43BCD">
        <w:rPr>
          <w:lang w:val="en-US" w:eastAsia="x-none"/>
        </w:rPr>
        <w:t>to share weather photos, perceived weather conditions and</w:t>
      </w:r>
      <w:r>
        <w:rPr>
          <w:lang w:val="en-US" w:eastAsia="x-none"/>
        </w:rPr>
        <w:t xml:space="preserve"> </w:t>
      </w:r>
      <w:r w:rsidRPr="00A43BCD">
        <w:rPr>
          <w:lang w:val="en-US" w:eastAsia="x-none"/>
        </w:rPr>
        <w:t>analogue measurement results.</w:t>
      </w:r>
    </w:p>
    <w:p w14:paraId="24FAE9DD" w14:textId="7DF284A9" w:rsidR="00A43BCD" w:rsidRPr="00A43BCD" w:rsidRDefault="00A43BCD" w:rsidP="00A43BCD">
      <w:pPr>
        <w:rPr>
          <w:lang w:val="en-US" w:eastAsia="x-none"/>
        </w:rPr>
      </w:pPr>
      <w:r w:rsidRPr="00A43BCD">
        <w:rPr>
          <w:lang w:val="en-US" w:eastAsia="x-none"/>
        </w:rPr>
        <w:t>While smartphones are not equipped with the proper sensors</w:t>
      </w:r>
      <w:r>
        <w:rPr>
          <w:lang w:val="en-US" w:eastAsia="x-none"/>
        </w:rPr>
        <w:t xml:space="preserve"> </w:t>
      </w:r>
      <w:r w:rsidRPr="00A43BCD">
        <w:rPr>
          <w:lang w:val="en-US" w:eastAsia="x-none"/>
        </w:rPr>
        <w:t>to become a weather station, their near field communication</w:t>
      </w:r>
      <w:r>
        <w:rPr>
          <w:lang w:val="en-US" w:eastAsia="x-none"/>
        </w:rPr>
        <w:t xml:space="preserve"> </w:t>
      </w:r>
      <w:r w:rsidRPr="00A43BCD">
        <w:rPr>
          <w:lang w:val="en-US" w:eastAsia="x-none"/>
        </w:rPr>
        <w:t xml:space="preserve">technologies (Bluetooth, </w:t>
      </w:r>
      <w:proofErr w:type="spellStart"/>
      <w:r w:rsidRPr="00A43BCD">
        <w:rPr>
          <w:lang w:val="en-US" w:eastAsia="x-none"/>
        </w:rPr>
        <w:t>WiFi</w:t>
      </w:r>
      <w:proofErr w:type="spellEnd"/>
      <w:r w:rsidRPr="00A43BCD">
        <w:rPr>
          <w:lang w:val="en-US" w:eastAsia="x-none"/>
        </w:rPr>
        <w:t xml:space="preserve">, </w:t>
      </w:r>
      <w:proofErr w:type="gramStart"/>
      <w:r w:rsidRPr="00A43BCD">
        <w:rPr>
          <w:lang w:val="en-US" w:eastAsia="x-none"/>
        </w:rPr>
        <w:t>NFC</w:t>
      </w:r>
      <w:proofErr w:type="gramEnd"/>
      <w:r w:rsidRPr="00A43BCD">
        <w:rPr>
          <w:lang w:val="en-US" w:eastAsia="x-none"/>
        </w:rPr>
        <w:t>) enable them</w:t>
      </w:r>
      <w:r>
        <w:rPr>
          <w:lang w:val="en-US" w:eastAsia="x-none"/>
        </w:rPr>
        <w:t xml:space="preserve"> </w:t>
      </w:r>
      <w:r w:rsidRPr="00A43BCD">
        <w:rPr>
          <w:lang w:val="en-US" w:eastAsia="x-none"/>
        </w:rPr>
        <w:t>to be extended with peripherals capable of measuring air</w:t>
      </w:r>
      <w:r>
        <w:rPr>
          <w:lang w:val="en-US" w:eastAsia="x-none"/>
        </w:rPr>
        <w:t xml:space="preserve"> </w:t>
      </w:r>
      <w:r w:rsidRPr="00A43BCD">
        <w:rPr>
          <w:lang w:val="en-US" w:eastAsia="x-none"/>
        </w:rPr>
        <w:t>quality, humidity or temperature. In the Common Sense project</w:t>
      </w:r>
      <w:r>
        <w:rPr>
          <w:lang w:val="en-US" w:eastAsia="x-none"/>
        </w:rPr>
        <w:t xml:space="preserve"> </w:t>
      </w:r>
      <w:r w:rsidRPr="00A43BCD">
        <w:rPr>
          <w:lang w:val="en-US" w:eastAsia="x-none"/>
        </w:rPr>
        <w:t xml:space="preserve">Bluetooth enabled air pollution sensors </w:t>
      </w:r>
      <w:r w:rsidRPr="00A43BCD">
        <w:rPr>
          <w:lang w:val="en-US" w:eastAsia="x-none"/>
        </w:rPr>
        <w:lastRenderedPageBreak/>
        <w:t>were deployed with</w:t>
      </w:r>
      <w:r>
        <w:rPr>
          <w:lang w:val="en-US" w:eastAsia="x-none"/>
        </w:rPr>
        <w:t xml:space="preserve"> </w:t>
      </w:r>
      <w:r w:rsidRPr="00A43BCD">
        <w:rPr>
          <w:lang w:val="en-US" w:eastAsia="x-none"/>
        </w:rPr>
        <w:t>the mobile application to measure and report air pollutants.</w:t>
      </w:r>
      <w:r>
        <w:rPr>
          <w:lang w:val="en-US" w:eastAsia="x-none"/>
        </w:rPr>
        <w:t xml:space="preserve"> </w:t>
      </w:r>
      <w:r w:rsidRPr="00A43BCD">
        <w:rPr>
          <w:lang w:val="en-US" w:eastAsia="x-none"/>
        </w:rPr>
        <w:t>Microphones enable smart phones to capture noise level and</w:t>
      </w:r>
      <w:r>
        <w:rPr>
          <w:lang w:val="en-US" w:eastAsia="x-none"/>
        </w:rPr>
        <w:t xml:space="preserve"> </w:t>
      </w:r>
      <w:r w:rsidRPr="00A43BCD">
        <w:rPr>
          <w:lang w:val="en-US" w:eastAsia="x-none"/>
        </w:rPr>
        <w:t>process noise pollution.</w:t>
      </w:r>
    </w:p>
    <w:p w14:paraId="54658FAC" w14:textId="77777777" w:rsidR="00BC7B1D" w:rsidRDefault="00A43BCD" w:rsidP="00A43BCD">
      <w:pPr>
        <w:rPr>
          <w:lang w:val="en-US" w:eastAsia="x-none"/>
        </w:rPr>
      </w:pPr>
      <w:r w:rsidRPr="00A43BCD">
        <w:rPr>
          <w:lang w:val="en-US" w:eastAsia="x-none"/>
        </w:rPr>
        <w:t xml:space="preserve">Finally, </w:t>
      </w:r>
      <w:proofErr w:type="spellStart"/>
      <w:r w:rsidRPr="00A43BCD">
        <w:rPr>
          <w:lang w:val="en-US" w:eastAsia="x-none"/>
        </w:rPr>
        <w:t>CreekWatch</w:t>
      </w:r>
      <w:proofErr w:type="spellEnd"/>
      <w:r w:rsidRPr="00A43BCD">
        <w:rPr>
          <w:lang w:val="en-US" w:eastAsia="x-none"/>
        </w:rPr>
        <w:t xml:space="preserve"> [1] is an application that helps to</w:t>
      </w:r>
      <w:r w:rsidR="005B1D0D">
        <w:rPr>
          <w:lang w:val="en-US" w:eastAsia="x-none"/>
        </w:rPr>
        <w:t xml:space="preserve"> </w:t>
      </w:r>
      <w:r w:rsidRPr="00A43BCD">
        <w:rPr>
          <w:lang w:val="en-US" w:eastAsia="x-none"/>
        </w:rPr>
        <w:t>monitor water quality and pollution relying on user reports</w:t>
      </w:r>
      <w:r w:rsidR="005B1D0D">
        <w:rPr>
          <w:lang w:val="en-US" w:eastAsia="x-none"/>
        </w:rPr>
        <w:t xml:space="preserve"> </w:t>
      </w:r>
      <w:r w:rsidRPr="00A43BCD">
        <w:rPr>
          <w:lang w:val="en-US" w:eastAsia="x-none"/>
        </w:rPr>
        <w:t>and photos.</w:t>
      </w:r>
    </w:p>
    <w:p w14:paraId="0DE86A20" w14:textId="57459A11" w:rsidR="005B1D0D" w:rsidRDefault="00A43BCD" w:rsidP="00A43BCD">
      <w:pPr>
        <w:rPr>
          <w:lang w:val="en-US" w:eastAsia="x-none"/>
        </w:rPr>
      </w:pPr>
      <w:r w:rsidRPr="00A43BCD">
        <w:rPr>
          <w:lang w:val="en-US" w:eastAsia="x-none"/>
        </w:rPr>
        <w:t>Monitoring network coverage and connection quality can</w:t>
      </w:r>
      <w:r w:rsidR="005B1D0D">
        <w:rPr>
          <w:lang w:val="en-US" w:eastAsia="x-none"/>
        </w:rPr>
        <w:t xml:space="preserve"> </w:t>
      </w:r>
      <w:r w:rsidRPr="00A43BCD">
        <w:rPr>
          <w:lang w:val="en-US" w:eastAsia="x-none"/>
        </w:rPr>
        <w:t xml:space="preserve">also be done through </w:t>
      </w:r>
      <w:proofErr w:type="spellStart"/>
      <w:r w:rsidRPr="00A43BCD">
        <w:rPr>
          <w:lang w:val="en-US" w:eastAsia="x-none"/>
        </w:rPr>
        <w:t>crowdsensing</w:t>
      </w:r>
      <w:proofErr w:type="spellEnd"/>
      <w:r w:rsidRPr="00A43BCD">
        <w:rPr>
          <w:lang w:val="en-US" w:eastAsia="x-none"/>
        </w:rPr>
        <w:t>. The two most important</w:t>
      </w:r>
      <w:r w:rsidR="005B1D0D">
        <w:rPr>
          <w:lang w:val="en-US" w:eastAsia="x-none"/>
        </w:rPr>
        <w:t xml:space="preserve"> </w:t>
      </w:r>
      <w:r w:rsidRPr="00A43BCD">
        <w:rPr>
          <w:lang w:val="en-US" w:eastAsia="x-none"/>
        </w:rPr>
        <w:t xml:space="preserve">communication channels for smartphones are </w:t>
      </w:r>
      <w:proofErr w:type="spellStart"/>
      <w:r w:rsidRPr="00A43BCD">
        <w:rPr>
          <w:lang w:val="en-US" w:eastAsia="x-none"/>
        </w:rPr>
        <w:t>WiFi</w:t>
      </w:r>
      <w:proofErr w:type="spellEnd"/>
      <w:r w:rsidRPr="00A43BCD">
        <w:rPr>
          <w:lang w:val="en-US" w:eastAsia="x-none"/>
        </w:rPr>
        <w:t xml:space="preserve"> networks</w:t>
      </w:r>
      <w:r w:rsidR="005B1D0D">
        <w:rPr>
          <w:lang w:val="en-US" w:eastAsia="x-none"/>
        </w:rPr>
        <w:t xml:space="preserve"> </w:t>
      </w:r>
      <w:r w:rsidRPr="00A43BCD">
        <w:rPr>
          <w:lang w:val="en-US" w:eastAsia="x-none"/>
        </w:rPr>
        <w:t xml:space="preserve">and cellular networks. </w:t>
      </w:r>
      <w:proofErr w:type="spellStart"/>
      <w:r w:rsidRPr="00A43BCD">
        <w:rPr>
          <w:lang w:val="en-US" w:eastAsia="x-none"/>
        </w:rPr>
        <w:t>WiFi</w:t>
      </w:r>
      <w:proofErr w:type="spellEnd"/>
      <w:r w:rsidRPr="00A43BCD">
        <w:rPr>
          <w:lang w:val="en-US" w:eastAsia="x-none"/>
        </w:rPr>
        <w:t xml:space="preserve"> Finder [9] builds and maintains</w:t>
      </w:r>
      <w:r w:rsidR="005B1D0D">
        <w:rPr>
          <w:lang w:val="en-US" w:eastAsia="x-none"/>
        </w:rPr>
        <w:t xml:space="preserve"> </w:t>
      </w:r>
      <w:r w:rsidRPr="00A43BCD">
        <w:rPr>
          <w:lang w:val="en-US" w:eastAsia="x-none"/>
        </w:rPr>
        <w:t xml:space="preserve">a database of open </w:t>
      </w:r>
      <w:proofErr w:type="spellStart"/>
      <w:r w:rsidRPr="00A43BCD">
        <w:rPr>
          <w:lang w:val="en-US" w:eastAsia="x-none"/>
        </w:rPr>
        <w:t>WiFi</w:t>
      </w:r>
      <w:proofErr w:type="spellEnd"/>
      <w:r w:rsidRPr="00A43BCD">
        <w:rPr>
          <w:lang w:val="en-US" w:eastAsia="x-none"/>
        </w:rPr>
        <w:t xml:space="preserve"> networks and their properties. Root-Metrics [7] on the other hand monitors cellular coverage, as</w:t>
      </w:r>
      <w:r w:rsidR="005B1D0D">
        <w:rPr>
          <w:lang w:val="en-US" w:eastAsia="x-none"/>
        </w:rPr>
        <w:t xml:space="preserve"> </w:t>
      </w:r>
      <w:r w:rsidRPr="00A43BCD">
        <w:rPr>
          <w:lang w:val="en-US" w:eastAsia="x-none"/>
        </w:rPr>
        <w:t>it lets users share their active measurement data to process a</w:t>
      </w:r>
      <w:r w:rsidR="005B1D0D">
        <w:rPr>
          <w:lang w:val="en-US" w:eastAsia="x-none"/>
        </w:rPr>
        <w:t xml:space="preserve"> </w:t>
      </w:r>
      <w:r w:rsidRPr="00A43BCD">
        <w:rPr>
          <w:lang w:val="en-US" w:eastAsia="x-none"/>
        </w:rPr>
        <w:t>coverage map.</w:t>
      </w:r>
    </w:p>
    <w:p w14:paraId="75ABB7BB" w14:textId="77777777" w:rsidR="006262C9" w:rsidRDefault="00A43BCD" w:rsidP="00A43BCD">
      <w:pPr>
        <w:rPr>
          <w:lang w:val="en-US" w:eastAsia="x-none"/>
        </w:rPr>
      </w:pPr>
      <w:r w:rsidRPr="00A43BCD">
        <w:rPr>
          <w:lang w:val="en-US" w:eastAsia="x-none"/>
        </w:rPr>
        <w:t>Healthcare in modern societies is a main concern. Smartphones’</w:t>
      </w:r>
      <w:r w:rsidR="005B1D0D">
        <w:rPr>
          <w:lang w:val="en-US" w:eastAsia="x-none"/>
        </w:rPr>
        <w:t xml:space="preserve"> </w:t>
      </w:r>
      <w:r w:rsidRPr="00A43BCD">
        <w:rPr>
          <w:lang w:val="en-US" w:eastAsia="x-none"/>
        </w:rPr>
        <w:t>sensors can help on many different levels. For individuals</w:t>
      </w:r>
      <w:r w:rsidR="005B1D0D">
        <w:rPr>
          <w:lang w:val="en-US" w:eastAsia="x-none"/>
        </w:rPr>
        <w:t xml:space="preserve"> </w:t>
      </w:r>
      <w:r w:rsidRPr="00A43BCD">
        <w:rPr>
          <w:lang w:val="en-US" w:eastAsia="x-none"/>
        </w:rPr>
        <w:t>it can help to monitor activity, track exercises,</w:t>
      </w:r>
      <w:r w:rsidR="005B1D0D">
        <w:rPr>
          <w:lang w:val="en-US" w:eastAsia="x-none"/>
        </w:rPr>
        <w:t xml:space="preserve"> </w:t>
      </w:r>
      <w:r w:rsidRPr="00A43BCD">
        <w:rPr>
          <w:lang w:val="en-US" w:eastAsia="x-none"/>
        </w:rPr>
        <w:t>with external Bluetooth devices log blood pressure and other</w:t>
      </w:r>
      <w:r w:rsidR="005B1D0D">
        <w:rPr>
          <w:lang w:val="en-US" w:eastAsia="x-none"/>
        </w:rPr>
        <w:t xml:space="preserve"> </w:t>
      </w:r>
      <w:r w:rsidRPr="00A43BCD">
        <w:rPr>
          <w:lang w:val="en-US" w:eastAsia="x-none"/>
        </w:rPr>
        <w:t xml:space="preserve">metrics. </w:t>
      </w:r>
      <w:proofErr w:type="gramStart"/>
      <w:r w:rsidRPr="00A43BCD">
        <w:rPr>
          <w:lang w:val="en-US" w:eastAsia="x-none"/>
        </w:rPr>
        <w:t>In a family results</w:t>
      </w:r>
      <w:proofErr w:type="gramEnd"/>
      <w:r w:rsidRPr="00A43BCD">
        <w:rPr>
          <w:lang w:val="en-US" w:eastAsia="x-none"/>
        </w:rPr>
        <w:t xml:space="preserve"> of the elderly members can trigger</w:t>
      </w:r>
      <w:r w:rsidR="005B1D0D">
        <w:rPr>
          <w:lang w:val="en-US" w:eastAsia="x-none"/>
        </w:rPr>
        <w:t xml:space="preserve"> </w:t>
      </w:r>
      <w:r w:rsidRPr="00A43BCD">
        <w:rPr>
          <w:lang w:val="en-US" w:eastAsia="x-none"/>
        </w:rPr>
        <w:t>alarms at the younger generations. Same can be implemented</w:t>
      </w:r>
      <w:r w:rsidR="005B1D0D">
        <w:rPr>
          <w:lang w:val="en-US" w:eastAsia="x-none"/>
        </w:rPr>
        <w:t xml:space="preserve"> </w:t>
      </w:r>
      <w:r w:rsidRPr="00A43BCD">
        <w:rPr>
          <w:lang w:val="en-US" w:eastAsia="x-none"/>
        </w:rPr>
        <w:t>in a smaller community. On national scale data provides insight</w:t>
      </w:r>
      <w:r w:rsidR="005B1D0D">
        <w:rPr>
          <w:lang w:val="en-US" w:eastAsia="x-none"/>
        </w:rPr>
        <w:t xml:space="preserve"> </w:t>
      </w:r>
      <w:r w:rsidRPr="00A43BCD">
        <w:rPr>
          <w:lang w:val="en-US" w:eastAsia="x-none"/>
        </w:rPr>
        <w:t>of the health level of the people. On a global scale these</w:t>
      </w:r>
      <w:r w:rsidR="005B1D0D">
        <w:rPr>
          <w:lang w:val="en-US" w:eastAsia="x-none"/>
        </w:rPr>
        <w:t xml:space="preserve"> </w:t>
      </w:r>
      <w:r w:rsidRPr="00A43BCD">
        <w:rPr>
          <w:lang w:val="en-US" w:eastAsia="x-none"/>
        </w:rPr>
        <w:t>statistics can help find correlation between lifestyle and health</w:t>
      </w:r>
      <w:r w:rsidR="005B1D0D">
        <w:rPr>
          <w:lang w:val="en-US" w:eastAsia="x-none"/>
        </w:rPr>
        <w:t xml:space="preserve"> </w:t>
      </w:r>
      <w:r w:rsidRPr="00A43BCD">
        <w:rPr>
          <w:lang w:val="en-US" w:eastAsia="x-none"/>
        </w:rPr>
        <w:t>[16].</w:t>
      </w:r>
    </w:p>
    <w:p w14:paraId="5412D3C9" w14:textId="57B476A5" w:rsidR="00A43BCD" w:rsidRPr="00A43BCD" w:rsidRDefault="00A43BCD" w:rsidP="00A43BCD">
      <w:pPr>
        <w:rPr>
          <w:lang w:val="en-US" w:eastAsia="x-none"/>
        </w:rPr>
      </w:pPr>
      <w:r w:rsidRPr="00A43BCD">
        <w:rPr>
          <w:lang w:val="en-US" w:eastAsia="x-none"/>
        </w:rPr>
        <w:t xml:space="preserve">A </w:t>
      </w:r>
      <w:proofErr w:type="spellStart"/>
      <w:r w:rsidRPr="00A43BCD">
        <w:rPr>
          <w:lang w:val="en-US" w:eastAsia="x-none"/>
        </w:rPr>
        <w:t>crowdsourced</w:t>
      </w:r>
      <w:proofErr w:type="spellEnd"/>
      <w:r w:rsidRPr="00A43BCD">
        <w:rPr>
          <w:lang w:val="en-US" w:eastAsia="x-none"/>
        </w:rPr>
        <w:t xml:space="preserve"> ad-hoc communication network can be</w:t>
      </w:r>
      <w:r w:rsidR="005B1D0D">
        <w:rPr>
          <w:lang w:val="en-US" w:eastAsia="x-none"/>
        </w:rPr>
        <w:t xml:space="preserve"> </w:t>
      </w:r>
      <w:r w:rsidRPr="00A43BCD">
        <w:rPr>
          <w:lang w:val="en-US" w:eastAsia="x-none"/>
        </w:rPr>
        <w:t>useful both on outdoor events where cellular coverage is not</w:t>
      </w:r>
      <w:r w:rsidR="005B1D0D">
        <w:rPr>
          <w:lang w:val="en-US" w:eastAsia="x-none"/>
        </w:rPr>
        <w:t xml:space="preserve"> </w:t>
      </w:r>
      <w:r w:rsidRPr="00A43BCD">
        <w:rPr>
          <w:lang w:val="en-US" w:eastAsia="x-none"/>
        </w:rPr>
        <w:t>designed for many users, and in case of an outage to help</w:t>
      </w:r>
      <w:r w:rsidR="005B1D0D">
        <w:rPr>
          <w:lang w:val="en-US" w:eastAsia="x-none"/>
        </w:rPr>
        <w:t xml:space="preserve"> </w:t>
      </w:r>
      <w:r w:rsidRPr="00A43BCD">
        <w:rPr>
          <w:lang w:val="en-US" w:eastAsia="x-none"/>
        </w:rPr>
        <w:t>first responders contact those without mobile service. Crowd</w:t>
      </w:r>
      <w:r w:rsidR="005B1D0D">
        <w:rPr>
          <w:lang w:val="en-US" w:eastAsia="x-none"/>
        </w:rPr>
        <w:t xml:space="preserve"> </w:t>
      </w:r>
      <w:r w:rsidRPr="00A43BCD">
        <w:rPr>
          <w:lang w:val="en-US" w:eastAsia="x-none"/>
        </w:rPr>
        <w:t>sensing is useful to detect and track parades, estimate number</w:t>
      </w:r>
      <w:r w:rsidR="005B1D0D">
        <w:rPr>
          <w:lang w:val="en-US" w:eastAsia="x-none"/>
        </w:rPr>
        <w:t xml:space="preserve"> </w:t>
      </w:r>
      <w:r w:rsidRPr="00A43BCD">
        <w:rPr>
          <w:lang w:val="en-US" w:eastAsia="x-none"/>
        </w:rPr>
        <w:t>of participants.</w:t>
      </w:r>
    </w:p>
    <w:p w14:paraId="74030538" w14:textId="77777777" w:rsidR="00A0430B" w:rsidRDefault="00A0430B" w:rsidP="00A0430B">
      <w:pPr>
        <w:pStyle w:val="Heading3"/>
      </w:pPr>
      <w:bookmarkStart w:id="11" w:name="_Toc378852991"/>
      <w:r>
        <w:t>Mobile crowd sensing frameworks</w:t>
      </w:r>
      <w:bookmarkEnd w:id="11"/>
    </w:p>
    <w:p w14:paraId="73DC15E4" w14:textId="77777777" w:rsidR="005B1D0D" w:rsidRDefault="00A43BCD" w:rsidP="00A43BCD">
      <w:pPr>
        <w:rPr>
          <w:lang w:val="en-US" w:eastAsia="x-none"/>
        </w:rPr>
      </w:pPr>
      <w:r w:rsidRPr="00A43BCD">
        <w:rPr>
          <w:lang w:val="en-US" w:eastAsia="x-none"/>
        </w:rPr>
        <w:t>Several frameworks have been proposed for different aspects</w:t>
      </w:r>
      <w:r w:rsidR="005B1D0D">
        <w:rPr>
          <w:lang w:val="en-US" w:eastAsia="x-none"/>
        </w:rPr>
        <w:t xml:space="preserve"> </w:t>
      </w:r>
      <w:r w:rsidRPr="00A43BCD">
        <w:rPr>
          <w:lang w:val="en-US" w:eastAsia="x-none"/>
        </w:rPr>
        <w:t>of mobile crowdsourcing, most of them being experimental.</w:t>
      </w:r>
      <w:r w:rsidR="005B1D0D">
        <w:rPr>
          <w:lang w:val="en-US" w:eastAsia="x-none"/>
        </w:rPr>
        <w:t xml:space="preserve"> </w:t>
      </w:r>
      <w:proofErr w:type="spellStart"/>
      <w:proofErr w:type="gramStart"/>
      <w:r w:rsidRPr="00A43BCD">
        <w:rPr>
          <w:lang w:val="en-US" w:eastAsia="x-none"/>
        </w:rPr>
        <w:t>mCrowd</w:t>
      </w:r>
      <w:proofErr w:type="spellEnd"/>
      <w:proofErr w:type="gramEnd"/>
      <w:r w:rsidRPr="00A43BCD">
        <w:rPr>
          <w:lang w:val="en-US" w:eastAsia="x-none"/>
        </w:rPr>
        <w:t xml:space="preserve"> is a mobile crowdsourcing platform that</w:t>
      </w:r>
      <w:r w:rsidR="005B1D0D">
        <w:rPr>
          <w:lang w:val="en-US" w:eastAsia="x-none"/>
        </w:rPr>
        <w:t xml:space="preserve"> </w:t>
      </w:r>
      <w:r w:rsidRPr="00A43BCD">
        <w:rPr>
          <w:lang w:val="en-US" w:eastAsia="x-none"/>
        </w:rPr>
        <w:t>enables iPhone users to post or tag images or answer questions.</w:t>
      </w:r>
      <w:r w:rsidR="005B1D0D">
        <w:rPr>
          <w:lang w:val="en-US" w:eastAsia="x-none"/>
        </w:rPr>
        <w:t xml:space="preserve"> </w:t>
      </w:r>
      <w:proofErr w:type="spellStart"/>
      <w:proofErr w:type="gramStart"/>
      <w:r w:rsidRPr="00A43BCD">
        <w:rPr>
          <w:lang w:val="en-US" w:eastAsia="x-none"/>
        </w:rPr>
        <w:t>mCrowd</w:t>
      </w:r>
      <w:proofErr w:type="spellEnd"/>
      <w:proofErr w:type="gramEnd"/>
      <w:r w:rsidRPr="00A43BCD">
        <w:rPr>
          <w:lang w:val="en-US" w:eastAsia="x-none"/>
        </w:rPr>
        <w:t xml:space="preserve"> [22] was a prototype application that demonstrated a</w:t>
      </w:r>
      <w:r w:rsidR="005B1D0D">
        <w:rPr>
          <w:lang w:val="en-US" w:eastAsia="x-none"/>
        </w:rPr>
        <w:t xml:space="preserve"> </w:t>
      </w:r>
      <w:r w:rsidRPr="00A43BCD">
        <w:rPr>
          <w:lang w:val="en-US" w:eastAsia="x-none"/>
        </w:rPr>
        <w:t>micro-payment system rewarding the contributors.</w:t>
      </w:r>
      <w:r w:rsidR="005B1D0D">
        <w:rPr>
          <w:lang w:val="en-US" w:eastAsia="x-none"/>
        </w:rPr>
        <w:t xml:space="preserve"> </w:t>
      </w:r>
      <w:proofErr w:type="spellStart"/>
      <w:proofErr w:type="gramStart"/>
      <w:r w:rsidRPr="00A43BCD">
        <w:rPr>
          <w:lang w:val="en-US" w:eastAsia="x-none"/>
        </w:rPr>
        <w:t>mClerk</w:t>
      </w:r>
      <w:proofErr w:type="spellEnd"/>
      <w:proofErr w:type="gramEnd"/>
      <w:r w:rsidRPr="00A43BCD">
        <w:rPr>
          <w:lang w:val="en-US" w:eastAsia="x-none"/>
        </w:rPr>
        <w:t xml:space="preserve"> [13] is a platform that distributes tasks and enables</w:t>
      </w:r>
      <w:r w:rsidR="005B1D0D">
        <w:rPr>
          <w:lang w:val="en-US" w:eastAsia="x-none"/>
        </w:rPr>
        <w:t xml:space="preserve"> </w:t>
      </w:r>
      <w:r w:rsidRPr="00A43BCD">
        <w:rPr>
          <w:lang w:val="en-US" w:eastAsia="x-none"/>
        </w:rPr>
        <w:t xml:space="preserve">workers to post their responses. </w:t>
      </w:r>
      <w:proofErr w:type="spellStart"/>
      <w:proofErr w:type="gramStart"/>
      <w:r w:rsidRPr="00A43BCD">
        <w:rPr>
          <w:lang w:val="en-US" w:eastAsia="x-none"/>
        </w:rPr>
        <w:t>mClerk</w:t>
      </w:r>
      <w:proofErr w:type="spellEnd"/>
      <w:proofErr w:type="gramEnd"/>
      <w:r w:rsidRPr="00A43BCD">
        <w:rPr>
          <w:lang w:val="en-US" w:eastAsia="x-none"/>
        </w:rPr>
        <w:t xml:space="preserve"> targeted third world</w:t>
      </w:r>
      <w:r w:rsidR="005B1D0D">
        <w:rPr>
          <w:lang w:val="en-US" w:eastAsia="x-none"/>
        </w:rPr>
        <w:t xml:space="preserve"> </w:t>
      </w:r>
      <w:r w:rsidRPr="00A43BCD">
        <w:rPr>
          <w:lang w:val="en-US" w:eastAsia="x-none"/>
        </w:rPr>
        <w:t xml:space="preserve">users without smartphones. The key challenge of </w:t>
      </w:r>
      <w:proofErr w:type="spellStart"/>
      <w:r w:rsidRPr="00A43BCD">
        <w:rPr>
          <w:lang w:val="en-US" w:eastAsia="x-none"/>
        </w:rPr>
        <w:t>mClerk</w:t>
      </w:r>
      <w:proofErr w:type="spellEnd"/>
      <w:r w:rsidRPr="00A43BCD">
        <w:rPr>
          <w:lang w:val="en-US" w:eastAsia="x-none"/>
        </w:rPr>
        <w:t xml:space="preserve"> was</w:t>
      </w:r>
      <w:r w:rsidR="005B1D0D">
        <w:rPr>
          <w:lang w:val="en-US" w:eastAsia="x-none"/>
        </w:rPr>
        <w:t xml:space="preserve"> </w:t>
      </w:r>
      <w:r w:rsidRPr="00A43BCD">
        <w:rPr>
          <w:lang w:val="en-US" w:eastAsia="x-none"/>
        </w:rPr>
        <w:t>to create a communication protocol that enables data transfer</w:t>
      </w:r>
      <w:r w:rsidR="005B1D0D">
        <w:rPr>
          <w:lang w:val="en-US" w:eastAsia="x-none"/>
        </w:rPr>
        <w:t xml:space="preserve"> </w:t>
      </w:r>
      <w:r w:rsidRPr="00A43BCD">
        <w:rPr>
          <w:lang w:val="en-US" w:eastAsia="x-none"/>
        </w:rPr>
        <w:t>over text messages, enabling traditional phone users to receive</w:t>
      </w:r>
      <w:r w:rsidR="005B1D0D">
        <w:rPr>
          <w:lang w:val="en-US" w:eastAsia="x-none"/>
        </w:rPr>
        <w:t xml:space="preserve"> </w:t>
      </w:r>
      <w:r w:rsidRPr="00A43BCD">
        <w:rPr>
          <w:lang w:val="en-US" w:eastAsia="x-none"/>
        </w:rPr>
        <w:t>complex tasks and report results. Both platforms focus on the</w:t>
      </w:r>
      <w:r w:rsidR="005B1D0D">
        <w:rPr>
          <w:lang w:val="en-US" w:eastAsia="x-none"/>
        </w:rPr>
        <w:t xml:space="preserve"> </w:t>
      </w:r>
      <w:r w:rsidRPr="00A43BCD">
        <w:rPr>
          <w:lang w:val="en-US" w:eastAsia="x-none"/>
        </w:rPr>
        <w:t>active contribution of the users.</w:t>
      </w:r>
      <w:r w:rsidR="005B1D0D">
        <w:rPr>
          <w:lang w:val="en-US" w:eastAsia="x-none"/>
        </w:rPr>
        <w:t xml:space="preserve"> </w:t>
      </w:r>
      <w:r w:rsidRPr="00A43BCD">
        <w:rPr>
          <w:lang w:val="en-US" w:eastAsia="x-none"/>
        </w:rPr>
        <w:t>Other frameworks target the communication protocols used</w:t>
      </w:r>
      <w:r w:rsidR="005B1D0D">
        <w:rPr>
          <w:lang w:val="en-US" w:eastAsia="x-none"/>
        </w:rPr>
        <w:t xml:space="preserve"> </w:t>
      </w:r>
      <w:r w:rsidRPr="00A43BCD">
        <w:rPr>
          <w:lang w:val="en-US" w:eastAsia="x-none"/>
        </w:rPr>
        <w:t>in crowdsourcing applications. When information is both gathered</w:t>
      </w:r>
      <w:r w:rsidR="005B1D0D">
        <w:rPr>
          <w:lang w:val="en-US" w:eastAsia="x-none"/>
        </w:rPr>
        <w:t xml:space="preserve"> </w:t>
      </w:r>
      <w:r w:rsidRPr="00A43BCD">
        <w:rPr>
          <w:lang w:val="en-US" w:eastAsia="x-none"/>
        </w:rPr>
        <w:t>and consumed by the same crowd, it is crucial to have a</w:t>
      </w:r>
      <w:r w:rsidR="005B1D0D">
        <w:rPr>
          <w:lang w:val="en-US" w:eastAsia="x-none"/>
        </w:rPr>
        <w:t xml:space="preserve"> </w:t>
      </w:r>
      <w:r w:rsidRPr="00A43BCD">
        <w:rPr>
          <w:lang w:val="en-US" w:eastAsia="x-none"/>
        </w:rPr>
        <w:t>robust, multi-source, multi-destination multicast infrastructure.</w:t>
      </w:r>
      <w:r w:rsidR="005B1D0D">
        <w:rPr>
          <w:lang w:val="en-US" w:eastAsia="x-none"/>
        </w:rPr>
        <w:t xml:space="preserve"> </w:t>
      </w:r>
      <w:r w:rsidRPr="00A43BCD">
        <w:rPr>
          <w:lang w:val="en-US" w:eastAsia="x-none"/>
        </w:rPr>
        <w:t>Fan-Bai et al proposed such a system for vehicular networks.</w:t>
      </w:r>
      <w:r w:rsidR="005B1D0D">
        <w:rPr>
          <w:lang w:val="en-US" w:eastAsia="x-none"/>
        </w:rPr>
        <w:t xml:space="preserve"> </w:t>
      </w:r>
      <w:proofErr w:type="spellStart"/>
      <w:r w:rsidRPr="00A43BCD">
        <w:rPr>
          <w:lang w:val="en-US" w:eastAsia="x-none"/>
        </w:rPr>
        <w:t>Demirbas</w:t>
      </w:r>
      <w:proofErr w:type="spellEnd"/>
      <w:r w:rsidRPr="00A43BCD">
        <w:rPr>
          <w:lang w:val="en-US" w:eastAsia="x-none"/>
        </w:rPr>
        <w:t xml:space="preserve"> et al [10] developed an overlay that uses Twitter to</w:t>
      </w:r>
      <w:r w:rsidR="005B1D0D">
        <w:rPr>
          <w:lang w:val="en-US" w:eastAsia="x-none"/>
        </w:rPr>
        <w:t xml:space="preserve"> </w:t>
      </w:r>
      <w:r w:rsidRPr="00A43BCD">
        <w:rPr>
          <w:lang w:val="en-US" w:eastAsia="x-none"/>
        </w:rPr>
        <w:t>distribute sensor information.</w:t>
      </w:r>
    </w:p>
    <w:p w14:paraId="3DBF4612" w14:textId="77777777" w:rsidR="00F11B7C" w:rsidRDefault="00A43BCD" w:rsidP="001603B2">
      <w:pPr>
        <w:rPr>
          <w:lang w:val="en-US" w:eastAsia="x-none"/>
        </w:rPr>
      </w:pPr>
      <w:proofErr w:type="spellStart"/>
      <w:r w:rsidRPr="00A43BCD">
        <w:rPr>
          <w:lang w:val="en-US" w:eastAsia="x-none"/>
        </w:rPr>
        <w:t>Haderer</w:t>
      </w:r>
      <w:proofErr w:type="spellEnd"/>
      <w:r w:rsidRPr="00A43BCD">
        <w:rPr>
          <w:lang w:val="en-US" w:eastAsia="x-none"/>
        </w:rPr>
        <w:t xml:space="preserve"> et al [14] presented the design of a </w:t>
      </w:r>
      <w:proofErr w:type="spellStart"/>
      <w:r w:rsidRPr="00A43BCD">
        <w:rPr>
          <w:lang w:val="en-US" w:eastAsia="x-none"/>
        </w:rPr>
        <w:t>crowdsensing</w:t>
      </w:r>
      <w:proofErr w:type="spellEnd"/>
      <w:r w:rsidR="005B1D0D">
        <w:rPr>
          <w:lang w:val="en-US" w:eastAsia="x-none"/>
        </w:rPr>
        <w:t xml:space="preserve"> </w:t>
      </w:r>
      <w:r w:rsidRPr="00A43BCD">
        <w:rPr>
          <w:lang w:val="en-US" w:eastAsia="x-none"/>
        </w:rPr>
        <w:t>framework called APISENSE. They identify the main challenges</w:t>
      </w:r>
      <w:r w:rsidR="005B1D0D">
        <w:rPr>
          <w:lang w:val="en-US" w:eastAsia="x-none"/>
        </w:rPr>
        <w:t xml:space="preserve"> </w:t>
      </w:r>
      <w:r w:rsidRPr="00A43BCD">
        <w:rPr>
          <w:lang w:val="en-US" w:eastAsia="x-none"/>
        </w:rPr>
        <w:t xml:space="preserve">that they face. Their solution, a multi-cloud based </w:t>
      </w:r>
      <w:proofErr w:type="spellStart"/>
      <w:r w:rsidRPr="00A43BCD">
        <w:rPr>
          <w:lang w:val="en-US" w:eastAsia="x-none"/>
        </w:rPr>
        <w:t>SsaS</w:t>
      </w:r>
      <w:proofErr w:type="spellEnd"/>
      <w:r w:rsidR="005B1D0D">
        <w:rPr>
          <w:lang w:val="en-US" w:eastAsia="x-none"/>
        </w:rPr>
        <w:t xml:space="preserve"> </w:t>
      </w:r>
      <w:r w:rsidRPr="00A43BCD">
        <w:rPr>
          <w:lang w:val="en-US" w:eastAsia="x-none"/>
        </w:rPr>
        <w:t>platform focuses on the serving architecture. They promote a</w:t>
      </w:r>
      <w:r w:rsidR="005B1D0D">
        <w:rPr>
          <w:lang w:val="en-US" w:eastAsia="x-none"/>
        </w:rPr>
        <w:t xml:space="preserve"> </w:t>
      </w:r>
      <w:r w:rsidRPr="00A43BCD">
        <w:rPr>
          <w:lang w:val="en-US" w:eastAsia="x-none"/>
        </w:rPr>
        <w:t>multi-tenant approach to increase security, privacy and robustness.</w:t>
      </w:r>
      <w:r w:rsidR="005B1D0D">
        <w:rPr>
          <w:lang w:val="en-US" w:eastAsia="x-none"/>
        </w:rPr>
        <w:t xml:space="preserve"> </w:t>
      </w:r>
      <w:r w:rsidRPr="00A43BCD">
        <w:rPr>
          <w:lang w:val="en-US" w:eastAsia="x-none"/>
        </w:rPr>
        <w:t>APISENSE is composed of a central cloud component</w:t>
      </w:r>
      <w:r w:rsidR="005B1D0D">
        <w:rPr>
          <w:lang w:val="en-US" w:eastAsia="x-none"/>
        </w:rPr>
        <w:t xml:space="preserve"> </w:t>
      </w:r>
      <w:r w:rsidRPr="00A43BCD">
        <w:rPr>
          <w:lang w:val="en-US" w:eastAsia="x-none"/>
        </w:rPr>
        <w:t xml:space="preserve">and of discrete sensing nodes, each running </w:t>
      </w:r>
      <w:r w:rsidRPr="00A43BCD">
        <w:rPr>
          <w:lang w:val="en-US" w:eastAsia="x-none"/>
        </w:rPr>
        <w:lastRenderedPageBreak/>
        <w:t>in the cloud.</w:t>
      </w:r>
      <w:r w:rsidR="005B1D0D">
        <w:rPr>
          <w:lang w:val="en-US" w:eastAsia="x-none"/>
        </w:rPr>
        <w:t xml:space="preserve"> </w:t>
      </w:r>
      <w:r w:rsidRPr="00A43BCD">
        <w:rPr>
          <w:lang w:val="en-US" w:eastAsia="x-none"/>
        </w:rPr>
        <w:t>Sensing tasks are defined using their domain specific language.</w:t>
      </w:r>
      <w:r w:rsidR="005B1D0D">
        <w:rPr>
          <w:lang w:val="en-US" w:eastAsia="x-none"/>
        </w:rPr>
        <w:t xml:space="preserve"> </w:t>
      </w:r>
      <w:r w:rsidRPr="00A43BCD">
        <w:rPr>
          <w:lang w:val="en-US" w:eastAsia="x-none"/>
        </w:rPr>
        <w:t>These definitions are then processed by a Software Production</w:t>
      </w:r>
      <w:r w:rsidR="005B1D0D">
        <w:rPr>
          <w:lang w:val="en-US" w:eastAsia="x-none"/>
        </w:rPr>
        <w:t xml:space="preserve"> </w:t>
      </w:r>
      <w:r w:rsidRPr="00A43BCD">
        <w:rPr>
          <w:lang w:val="en-US" w:eastAsia="x-none"/>
        </w:rPr>
        <w:t>Line that creates the cloud based sensing nodes. Device users</w:t>
      </w:r>
      <w:r w:rsidR="005B1D0D">
        <w:rPr>
          <w:lang w:val="en-US" w:eastAsia="x-none"/>
        </w:rPr>
        <w:t xml:space="preserve"> </w:t>
      </w:r>
      <w:r w:rsidRPr="00A43BCD">
        <w:rPr>
          <w:lang w:val="en-US" w:eastAsia="x-none"/>
        </w:rPr>
        <w:t>are then prompt</w:t>
      </w:r>
      <w:r w:rsidR="00F11B7C">
        <w:rPr>
          <w:lang w:val="en-US" w:eastAsia="x-none"/>
        </w:rPr>
        <w:t>ed to join these sensing nodes.</w:t>
      </w:r>
    </w:p>
    <w:p w14:paraId="454713F0" w14:textId="77777777" w:rsidR="00F11B7C" w:rsidRDefault="00A43BCD" w:rsidP="001603B2">
      <w:pPr>
        <w:rPr>
          <w:lang w:val="en-US" w:eastAsia="x-none"/>
        </w:rPr>
      </w:pPr>
      <w:r w:rsidRPr="00A43BCD">
        <w:rPr>
          <w:lang w:val="en-US" w:eastAsia="x-none"/>
        </w:rPr>
        <w:t>APISENSE</w:t>
      </w:r>
      <w:r w:rsidR="005B1D0D">
        <w:rPr>
          <w:lang w:val="en-US" w:eastAsia="x-none"/>
        </w:rPr>
        <w:t xml:space="preserve"> </w:t>
      </w:r>
      <w:r w:rsidRPr="00A43BCD">
        <w:rPr>
          <w:lang w:val="en-US" w:eastAsia="x-none"/>
        </w:rPr>
        <w:t>takes a cloud centric approach, focusing on the gathering,</w:t>
      </w:r>
      <w:r w:rsidR="005B1D0D">
        <w:rPr>
          <w:lang w:val="en-US" w:eastAsia="x-none"/>
        </w:rPr>
        <w:t xml:space="preserve"> </w:t>
      </w:r>
      <w:r w:rsidRPr="00A43BCD">
        <w:rPr>
          <w:lang w:val="en-US" w:eastAsia="x-none"/>
        </w:rPr>
        <w:t>storage and processing of the received data. Aiming to solve</w:t>
      </w:r>
      <w:r w:rsidR="005B1D0D">
        <w:rPr>
          <w:lang w:val="en-US" w:eastAsia="x-none"/>
        </w:rPr>
        <w:t xml:space="preserve"> </w:t>
      </w:r>
      <w:r w:rsidRPr="00A43BCD">
        <w:rPr>
          <w:lang w:val="en-US" w:eastAsia="x-none"/>
        </w:rPr>
        <w:t xml:space="preserve">the same problem, with </w:t>
      </w:r>
      <w:proofErr w:type="spellStart"/>
      <w:r w:rsidRPr="00A43BCD">
        <w:rPr>
          <w:lang w:val="en-US" w:eastAsia="x-none"/>
        </w:rPr>
        <w:t>DroidLab</w:t>
      </w:r>
      <w:proofErr w:type="spellEnd"/>
      <w:r w:rsidRPr="00A43BCD">
        <w:rPr>
          <w:lang w:val="en-US" w:eastAsia="x-none"/>
        </w:rPr>
        <w:t xml:space="preserve"> we take a more client centric</w:t>
      </w:r>
      <w:r w:rsidR="004F46BD">
        <w:rPr>
          <w:lang w:val="en-US" w:eastAsia="x-none"/>
        </w:rPr>
        <w:t xml:space="preserve"> </w:t>
      </w:r>
      <w:r w:rsidRPr="00A43BCD">
        <w:rPr>
          <w:lang w:val="en-US" w:eastAsia="x-none"/>
        </w:rPr>
        <w:t>approach. Our solution is designed to comply with Android</w:t>
      </w:r>
      <w:r w:rsidR="004F46BD">
        <w:rPr>
          <w:lang w:val="en-US" w:eastAsia="x-none"/>
        </w:rPr>
        <w:t xml:space="preserve"> </w:t>
      </w:r>
      <w:r w:rsidRPr="00A43BCD">
        <w:rPr>
          <w:lang w:val="en-US" w:eastAsia="x-none"/>
        </w:rPr>
        <w:t xml:space="preserve">application guidelines. By adjusting </w:t>
      </w:r>
      <w:proofErr w:type="spellStart"/>
      <w:r w:rsidRPr="00A43BCD">
        <w:rPr>
          <w:lang w:val="en-US" w:eastAsia="x-none"/>
        </w:rPr>
        <w:t>DroidLab</w:t>
      </w:r>
      <w:proofErr w:type="spellEnd"/>
      <w:r w:rsidRPr="00A43BCD">
        <w:rPr>
          <w:lang w:val="en-US" w:eastAsia="x-none"/>
        </w:rPr>
        <w:t xml:space="preserve"> to the Android</w:t>
      </w:r>
      <w:r w:rsidR="004F46BD">
        <w:rPr>
          <w:lang w:val="en-US" w:eastAsia="x-none"/>
        </w:rPr>
        <w:t xml:space="preserve"> </w:t>
      </w:r>
      <w:r w:rsidRPr="00A43BCD">
        <w:rPr>
          <w:lang w:val="en-US" w:eastAsia="x-none"/>
        </w:rPr>
        <w:t>eco system, we believe that it will be more appealing and</w:t>
      </w:r>
      <w:r w:rsidR="004F46BD">
        <w:rPr>
          <w:lang w:val="en-US" w:eastAsia="x-none"/>
        </w:rPr>
        <w:t xml:space="preserve"> </w:t>
      </w:r>
      <w:r w:rsidRPr="00A43BCD">
        <w:rPr>
          <w:lang w:val="en-US" w:eastAsia="x-none"/>
        </w:rPr>
        <w:t>more trustworthy to the users, resulting in higher level of</w:t>
      </w:r>
      <w:r w:rsidR="004F46BD">
        <w:rPr>
          <w:lang w:val="en-US" w:eastAsia="x-none"/>
        </w:rPr>
        <w:t xml:space="preserve"> </w:t>
      </w:r>
      <w:r w:rsidRPr="00A43BCD">
        <w:rPr>
          <w:lang w:val="en-US" w:eastAsia="x-none"/>
        </w:rPr>
        <w:t>engagement.</w:t>
      </w:r>
    </w:p>
    <w:p w14:paraId="62A9E2BB" w14:textId="77777777" w:rsidR="00F11B7C" w:rsidRDefault="00A43BCD" w:rsidP="001603B2">
      <w:pPr>
        <w:rPr>
          <w:lang w:val="en-US" w:eastAsia="x-none"/>
        </w:rPr>
      </w:pPr>
      <w:r w:rsidRPr="00A43BCD">
        <w:rPr>
          <w:lang w:val="en-US" w:eastAsia="x-none"/>
        </w:rPr>
        <w:t>MEDUSA [20] is also an experimental framework that</w:t>
      </w:r>
      <w:r w:rsidR="004F46BD">
        <w:rPr>
          <w:lang w:val="en-US" w:eastAsia="x-none"/>
        </w:rPr>
        <w:t xml:space="preserve"> </w:t>
      </w:r>
      <w:r w:rsidRPr="00A43BCD">
        <w:rPr>
          <w:lang w:val="en-US" w:eastAsia="x-none"/>
        </w:rPr>
        <w:t>enables the execution of sensing tasks on a swarm of devices</w:t>
      </w:r>
      <w:r w:rsidR="004F46BD">
        <w:rPr>
          <w:lang w:val="en-US" w:eastAsia="x-none"/>
        </w:rPr>
        <w:t xml:space="preserve"> </w:t>
      </w:r>
      <w:r w:rsidRPr="00A43BCD">
        <w:rPr>
          <w:lang w:val="en-US" w:eastAsia="x-none"/>
        </w:rPr>
        <w:t xml:space="preserve">connected to a cloud based server. </w:t>
      </w:r>
      <w:proofErr w:type="spellStart"/>
      <w:r w:rsidRPr="00A43BCD">
        <w:rPr>
          <w:lang w:val="en-US" w:eastAsia="x-none"/>
        </w:rPr>
        <w:t>Ryong</w:t>
      </w:r>
      <w:proofErr w:type="spellEnd"/>
      <w:r w:rsidRPr="00A43BCD">
        <w:rPr>
          <w:lang w:val="en-US" w:eastAsia="x-none"/>
        </w:rPr>
        <w:t xml:space="preserve"> Ra et al created a</w:t>
      </w:r>
      <w:r w:rsidR="004F46BD">
        <w:rPr>
          <w:lang w:val="en-US" w:eastAsia="x-none"/>
        </w:rPr>
        <w:t xml:space="preserve"> </w:t>
      </w:r>
      <w:r w:rsidRPr="00A43BCD">
        <w:rPr>
          <w:lang w:val="en-US" w:eastAsia="x-none"/>
        </w:rPr>
        <w:t xml:space="preserve">scripting language </w:t>
      </w:r>
      <w:proofErr w:type="spellStart"/>
      <w:r w:rsidRPr="00A43BCD">
        <w:rPr>
          <w:lang w:val="en-US" w:eastAsia="x-none"/>
        </w:rPr>
        <w:t>MedScript</w:t>
      </w:r>
      <w:proofErr w:type="spellEnd"/>
      <w:r w:rsidRPr="00A43BCD">
        <w:rPr>
          <w:lang w:val="en-US" w:eastAsia="x-none"/>
        </w:rPr>
        <w:t xml:space="preserve"> and a prototype of the runtime.</w:t>
      </w:r>
      <w:r w:rsidR="004F46BD">
        <w:rPr>
          <w:lang w:val="en-US" w:eastAsia="x-none"/>
        </w:rPr>
        <w:t xml:space="preserve"> </w:t>
      </w:r>
      <w:proofErr w:type="spellStart"/>
      <w:r w:rsidRPr="00A43BCD">
        <w:rPr>
          <w:lang w:val="en-US" w:eastAsia="x-none"/>
        </w:rPr>
        <w:t>MedScript</w:t>
      </w:r>
      <w:proofErr w:type="spellEnd"/>
      <w:r w:rsidRPr="00A43BCD">
        <w:rPr>
          <w:lang w:val="en-US" w:eastAsia="x-none"/>
        </w:rPr>
        <w:t xml:space="preserve"> introduced an abstraction that helps to describe</w:t>
      </w:r>
      <w:r w:rsidR="004F46BD">
        <w:rPr>
          <w:lang w:val="en-US" w:eastAsia="x-none"/>
        </w:rPr>
        <w:t xml:space="preserve"> </w:t>
      </w:r>
      <w:r w:rsidRPr="00A43BCD">
        <w:rPr>
          <w:lang w:val="en-US" w:eastAsia="x-none"/>
        </w:rPr>
        <w:t>crowdsourcing tasks along with language constructs that map</w:t>
      </w:r>
      <w:r w:rsidR="004F46BD">
        <w:rPr>
          <w:lang w:val="en-US" w:eastAsia="x-none"/>
        </w:rPr>
        <w:t xml:space="preserve"> </w:t>
      </w:r>
      <w:r w:rsidRPr="00A43BCD">
        <w:rPr>
          <w:lang w:val="en-US" w:eastAsia="x-none"/>
        </w:rPr>
        <w:t>to user involvement, like requesting user input or user actions</w:t>
      </w:r>
      <w:r w:rsidR="004F46BD">
        <w:rPr>
          <w:lang w:val="en-US" w:eastAsia="x-none"/>
        </w:rPr>
        <w:t xml:space="preserve"> </w:t>
      </w:r>
      <w:r w:rsidRPr="00A43BCD">
        <w:rPr>
          <w:lang w:val="en-US" w:eastAsia="x-none"/>
        </w:rPr>
        <w:t xml:space="preserve">and rewarding users. MEDUSA also defines </w:t>
      </w:r>
      <w:proofErr w:type="gramStart"/>
      <w:r w:rsidRPr="00A43BCD">
        <w:rPr>
          <w:lang w:val="en-US" w:eastAsia="x-none"/>
        </w:rPr>
        <w:t>a software</w:t>
      </w:r>
      <w:proofErr w:type="gramEnd"/>
      <w:r w:rsidRPr="00A43BCD">
        <w:rPr>
          <w:lang w:val="en-US" w:eastAsia="x-none"/>
        </w:rPr>
        <w:t xml:space="preserve"> architecture</w:t>
      </w:r>
      <w:r w:rsidR="004F46BD">
        <w:rPr>
          <w:lang w:val="en-US" w:eastAsia="x-none"/>
        </w:rPr>
        <w:t xml:space="preserve"> </w:t>
      </w:r>
      <w:r w:rsidRPr="00A43BCD">
        <w:rPr>
          <w:lang w:val="en-US" w:eastAsia="x-none"/>
        </w:rPr>
        <w:t xml:space="preserve">and provides a reference implementation for </w:t>
      </w:r>
      <w:proofErr w:type="spellStart"/>
      <w:r w:rsidRPr="00A43BCD">
        <w:rPr>
          <w:lang w:val="en-US" w:eastAsia="x-none"/>
        </w:rPr>
        <w:t>cloudbacked</w:t>
      </w:r>
      <w:proofErr w:type="spellEnd"/>
      <w:r w:rsidR="004F46BD">
        <w:rPr>
          <w:lang w:val="en-US" w:eastAsia="x-none"/>
        </w:rPr>
        <w:t xml:space="preserve"> </w:t>
      </w:r>
      <w:r w:rsidRPr="00A43BCD">
        <w:rPr>
          <w:lang w:val="en-US" w:eastAsia="x-none"/>
        </w:rPr>
        <w:t>crowdsourcing frameworks.</w:t>
      </w:r>
    </w:p>
    <w:p w14:paraId="4FB4E741" w14:textId="77777777" w:rsidR="004242C2" w:rsidRDefault="00A43BCD" w:rsidP="001603B2">
      <w:pPr>
        <w:rPr>
          <w:lang w:val="en-US" w:eastAsia="x-none"/>
        </w:rPr>
      </w:pPr>
      <w:r w:rsidRPr="00A43BCD">
        <w:rPr>
          <w:lang w:val="en-US" w:eastAsia="x-none"/>
        </w:rPr>
        <w:t xml:space="preserve">As opposed to MEDUSA, </w:t>
      </w:r>
      <w:proofErr w:type="spellStart"/>
      <w:r w:rsidRPr="00A43BCD">
        <w:rPr>
          <w:lang w:val="en-US" w:eastAsia="x-none"/>
        </w:rPr>
        <w:t>DroidLab</w:t>
      </w:r>
      <w:proofErr w:type="spellEnd"/>
      <w:r w:rsidRPr="00A43BCD">
        <w:rPr>
          <w:lang w:val="en-US" w:eastAsia="x-none"/>
        </w:rPr>
        <w:t xml:space="preserve"> focuses on automated</w:t>
      </w:r>
      <w:r w:rsidR="004F46BD">
        <w:rPr>
          <w:lang w:val="en-US" w:eastAsia="x-none"/>
        </w:rPr>
        <w:t xml:space="preserve"> </w:t>
      </w:r>
      <w:r w:rsidRPr="00A43BCD">
        <w:rPr>
          <w:lang w:val="en-US" w:eastAsia="x-none"/>
        </w:rPr>
        <w:t>sensing. We designed our framework to be able to operate</w:t>
      </w:r>
      <w:r w:rsidR="004F46BD">
        <w:rPr>
          <w:lang w:val="en-US" w:eastAsia="x-none"/>
        </w:rPr>
        <w:t xml:space="preserve"> </w:t>
      </w:r>
      <w:r w:rsidRPr="00A43BCD">
        <w:rPr>
          <w:lang w:val="en-US" w:eastAsia="x-none"/>
        </w:rPr>
        <w:t>in the background, but taking in consideration the user’s</w:t>
      </w:r>
      <w:r w:rsidR="004F46BD">
        <w:rPr>
          <w:lang w:val="en-US" w:eastAsia="x-none"/>
        </w:rPr>
        <w:t xml:space="preserve"> </w:t>
      </w:r>
      <w:r w:rsidRPr="00A43BCD">
        <w:rPr>
          <w:lang w:val="en-US" w:eastAsia="x-none"/>
        </w:rPr>
        <w:t>resources. Our first contribution is a detailed permission and</w:t>
      </w:r>
      <w:r w:rsidR="004F46BD">
        <w:rPr>
          <w:lang w:val="en-US" w:eastAsia="x-none"/>
        </w:rPr>
        <w:t xml:space="preserve"> </w:t>
      </w:r>
      <w:r w:rsidRPr="00A43BCD">
        <w:rPr>
          <w:lang w:val="en-US" w:eastAsia="x-none"/>
        </w:rPr>
        <w:t>quota management system that gives full control to the users</w:t>
      </w:r>
      <w:r w:rsidR="004F46BD">
        <w:rPr>
          <w:lang w:val="en-US" w:eastAsia="x-none"/>
        </w:rPr>
        <w:t xml:space="preserve"> </w:t>
      </w:r>
      <w:r w:rsidRPr="00A43BCD">
        <w:rPr>
          <w:lang w:val="en-US" w:eastAsia="x-none"/>
        </w:rPr>
        <w:t xml:space="preserve">who run the </w:t>
      </w:r>
      <w:proofErr w:type="spellStart"/>
      <w:r w:rsidRPr="00A43BCD">
        <w:rPr>
          <w:lang w:val="en-US" w:eastAsia="x-none"/>
        </w:rPr>
        <w:t>DroidLab</w:t>
      </w:r>
      <w:proofErr w:type="spellEnd"/>
      <w:r w:rsidRPr="00A43BCD">
        <w:rPr>
          <w:lang w:val="en-US" w:eastAsia="x-none"/>
        </w:rPr>
        <w:t xml:space="preserve"> framework on their phones.</w:t>
      </w:r>
    </w:p>
    <w:p w14:paraId="6A03696C" w14:textId="6C509B7D" w:rsidR="00371366" w:rsidRDefault="00A43BCD" w:rsidP="001603B2">
      <w:pPr>
        <w:rPr>
          <w:lang w:val="en-US" w:eastAsia="x-none"/>
        </w:rPr>
      </w:pPr>
      <w:r w:rsidRPr="00A43BCD">
        <w:rPr>
          <w:lang w:val="en-US" w:eastAsia="x-none"/>
        </w:rPr>
        <w:t>Our second contribution is the plugin-based design that</w:t>
      </w:r>
      <w:r w:rsidR="004F46BD">
        <w:rPr>
          <w:lang w:val="en-US" w:eastAsia="x-none"/>
        </w:rPr>
        <w:t xml:space="preserve"> </w:t>
      </w:r>
      <w:r w:rsidRPr="00A43BCD">
        <w:rPr>
          <w:lang w:val="en-US" w:eastAsia="x-none"/>
        </w:rPr>
        <w:t>allows the framework to be tailored to the capabilities of</w:t>
      </w:r>
      <w:r w:rsidR="004F46BD">
        <w:rPr>
          <w:lang w:val="en-US" w:eastAsia="x-none"/>
        </w:rPr>
        <w:t xml:space="preserve"> </w:t>
      </w:r>
      <w:r w:rsidRPr="00A43BCD">
        <w:rPr>
          <w:lang w:val="en-US" w:eastAsia="x-none"/>
        </w:rPr>
        <w:t>the specific device. There exist several thousand different</w:t>
      </w:r>
      <w:r w:rsidR="004F46BD">
        <w:rPr>
          <w:lang w:val="en-US" w:eastAsia="x-none"/>
        </w:rPr>
        <w:t xml:space="preserve"> </w:t>
      </w:r>
      <w:r w:rsidRPr="00A43BCD">
        <w:rPr>
          <w:lang w:val="en-US" w:eastAsia="x-none"/>
        </w:rPr>
        <w:t>makes of Android devices, dozens of sensors, several different</w:t>
      </w:r>
      <w:r w:rsidR="004F46BD">
        <w:rPr>
          <w:lang w:val="en-US" w:eastAsia="x-none"/>
        </w:rPr>
        <w:t xml:space="preserve"> </w:t>
      </w:r>
      <w:r w:rsidRPr="00A43BCD">
        <w:rPr>
          <w:lang w:val="en-US" w:eastAsia="x-none"/>
        </w:rPr>
        <w:t>network stack implementations with different feature sets.</w:t>
      </w:r>
      <w:r w:rsidR="004F46BD">
        <w:rPr>
          <w:lang w:val="en-US" w:eastAsia="x-none"/>
        </w:rPr>
        <w:t xml:space="preserve"> </w:t>
      </w:r>
      <w:proofErr w:type="spellStart"/>
      <w:r w:rsidRPr="00A43BCD">
        <w:rPr>
          <w:lang w:val="en-US" w:eastAsia="x-none"/>
        </w:rPr>
        <w:t>DroidLab</w:t>
      </w:r>
      <w:proofErr w:type="spellEnd"/>
      <w:r w:rsidRPr="00A43BCD">
        <w:rPr>
          <w:lang w:val="en-US" w:eastAsia="x-none"/>
        </w:rPr>
        <w:t xml:space="preserve"> contains different plugins for different sensors. This</w:t>
      </w:r>
      <w:r w:rsidR="004F46BD">
        <w:rPr>
          <w:lang w:val="en-US" w:eastAsia="x-none"/>
        </w:rPr>
        <w:t xml:space="preserve"> </w:t>
      </w:r>
      <w:r w:rsidRPr="00A43BCD">
        <w:rPr>
          <w:lang w:val="en-US" w:eastAsia="x-none"/>
        </w:rPr>
        <w:t xml:space="preserve">enables the user to configure his </w:t>
      </w:r>
      <w:proofErr w:type="spellStart"/>
      <w:r w:rsidRPr="00A43BCD">
        <w:rPr>
          <w:lang w:val="en-US" w:eastAsia="x-none"/>
        </w:rPr>
        <w:t>DroidLab</w:t>
      </w:r>
      <w:proofErr w:type="spellEnd"/>
      <w:r w:rsidRPr="00A43BCD">
        <w:rPr>
          <w:lang w:val="en-US" w:eastAsia="x-none"/>
        </w:rPr>
        <w:t xml:space="preserve"> installation to match</w:t>
      </w:r>
      <w:r w:rsidR="004F46BD">
        <w:rPr>
          <w:lang w:val="en-US" w:eastAsia="x-none"/>
        </w:rPr>
        <w:t xml:space="preserve"> </w:t>
      </w:r>
      <w:r w:rsidRPr="00A43BCD">
        <w:rPr>
          <w:lang w:val="en-US" w:eastAsia="x-none"/>
        </w:rPr>
        <w:t>his comfort zone. The plugin architecture is designed to fit</w:t>
      </w:r>
      <w:r w:rsidR="004F46BD">
        <w:rPr>
          <w:lang w:val="en-US" w:eastAsia="x-none"/>
        </w:rPr>
        <w:t xml:space="preserve"> </w:t>
      </w:r>
      <w:r w:rsidRPr="00A43BCD">
        <w:rPr>
          <w:lang w:val="en-US" w:eastAsia="x-none"/>
        </w:rPr>
        <w:t>Android permission system. The framework’s core to require</w:t>
      </w:r>
      <w:r w:rsidR="004F46BD">
        <w:rPr>
          <w:lang w:val="en-US" w:eastAsia="x-none"/>
        </w:rPr>
        <w:t xml:space="preserve"> </w:t>
      </w:r>
      <w:r w:rsidRPr="00A43BCD">
        <w:rPr>
          <w:lang w:val="en-US" w:eastAsia="x-none"/>
        </w:rPr>
        <w:t xml:space="preserve">only network </w:t>
      </w:r>
      <w:r w:rsidR="00371366" w:rsidRPr="00A43BCD">
        <w:rPr>
          <w:lang w:val="en-US" w:eastAsia="x-none"/>
        </w:rPr>
        <w:t>access</w:t>
      </w:r>
      <w:r w:rsidRPr="00A43BCD">
        <w:rPr>
          <w:lang w:val="en-US" w:eastAsia="x-none"/>
        </w:rPr>
        <w:t xml:space="preserve"> and every feature requests only privileges</w:t>
      </w:r>
      <w:r w:rsidR="004F46BD">
        <w:rPr>
          <w:lang w:val="en-US" w:eastAsia="x-none"/>
        </w:rPr>
        <w:t xml:space="preserve"> </w:t>
      </w:r>
      <w:r w:rsidR="00D43ED6">
        <w:rPr>
          <w:lang w:val="en-US" w:eastAsia="x-none"/>
        </w:rPr>
        <w:t>crucial to it</w:t>
      </w:r>
      <w:r w:rsidRPr="00A43BCD">
        <w:rPr>
          <w:lang w:val="en-US" w:eastAsia="x-none"/>
        </w:rPr>
        <w:t>s operation.</w:t>
      </w:r>
      <w:r w:rsidR="004F46BD">
        <w:rPr>
          <w:lang w:val="en-US" w:eastAsia="x-none"/>
        </w:rPr>
        <w:t xml:space="preserve"> </w:t>
      </w:r>
      <w:r w:rsidRPr="00A43BCD">
        <w:rPr>
          <w:lang w:val="en-US" w:eastAsia="x-none"/>
        </w:rPr>
        <w:t xml:space="preserve">Our third contribution is the </w:t>
      </w:r>
      <w:proofErr w:type="spellStart"/>
      <w:r w:rsidRPr="00A43BCD">
        <w:rPr>
          <w:lang w:val="en-US" w:eastAsia="x-none"/>
        </w:rPr>
        <w:t>DroidLab</w:t>
      </w:r>
      <w:proofErr w:type="spellEnd"/>
      <w:r w:rsidRPr="00A43BCD">
        <w:rPr>
          <w:lang w:val="en-US" w:eastAsia="x-none"/>
        </w:rPr>
        <w:t xml:space="preserve"> API, a Java API</w:t>
      </w:r>
      <w:r w:rsidR="004F46BD">
        <w:rPr>
          <w:lang w:val="en-US" w:eastAsia="x-none"/>
        </w:rPr>
        <w:t xml:space="preserve"> </w:t>
      </w:r>
      <w:r w:rsidRPr="00A43BCD">
        <w:rPr>
          <w:lang w:val="en-US" w:eastAsia="x-none"/>
        </w:rPr>
        <w:t>that eases the development of crowdsourcing application with</w:t>
      </w:r>
      <w:r w:rsidR="004F46BD">
        <w:rPr>
          <w:lang w:val="en-US" w:eastAsia="x-none"/>
        </w:rPr>
        <w:t xml:space="preserve"> </w:t>
      </w:r>
      <w:r w:rsidRPr="00A43BCD">
        <w:rPr>
          <w:lang w:val="en-US" w:eastAsia="x-none"/>
        </w:rPr>
        <w:t>functions to utilize the plugins’ functionality, and gives access</w:t>
      </w:r>
      <w:r w:rsidR="004F46BD">
        <w:rPr>
          <w:lang w:val="en-US" w:eastAsia="x-none"/>
        </w:rPr>
        <w:t xml:space="preserve"> </w:t>
      </w:r>
      <w:r w:rsidRPr="00A43BCD">
        <w:rPr>
          <w:lang w:val="en-US" w:eastAsia="x-none"/>
        </w:rPr>
        <w:t>to sensing related tasks, like scheduling and data collection.</w:t>
      </w:r>
      <w:r w:rsidR="004F46BD">
        <w:rPr>
          <w:lang w:val="en-US" w:eastAsia="x-none"/>
        </w:rPr>
        <w:t xml:space="preserve"> </w:t>
      </w:r>
      <w:r w:rsidRPr="00A43BCD">
        <w:rPr>
          <w:lang w:val="en-US" w:eastAsia="x-none"/>
        </w:rPr>
        <w:t>In the following section we present the intended use cases</w:t>
      </w:r>
      <w:r w:rsidR="004F46BD">
        <w:rPr>
          <w:lang w:val="en-US" w:eastAsia="x-none"/>
        </w:rPr>
        <w:t xml:space="preserve"> </w:t>
      </w:r>
      <w:r w:rsidRPr="00A43BCD">
        <w:rPr>
          <w:lang w:val="en-US" w:eastAsia="x-none"/>
        </w:rPr>
        <w:t>of the framework.</w:t>
      </w:r>
    </w:p>
    <w:p w14:paraId="43C76747" w14:textId="5B47CF3D" w:rsidR="0054766A" w:rsidRDefault="0054766A" w:rsidP="0054766A">
      <w:pPr>
        <w:pStyle w:val="Heading2"/>
      </w:pPr>
      <w:bookmarkStart w:id="12" w:name="_Toc378852992"/>
      <w:proofErr w:type="spellStart"/>
      <w:r>
        <w:t>Usecases</w:t>
      </w:r>
      <w:bookmarkEnd w:id="12"/>
      <w:proofErr w:type="spellEnd"/>
    </w:p>
    <w:p w14:paraId="79FF55CE" w14:textId="77777777" w:rsidR="0054766A" w:rsidRDefault="00A43BCD" w:rsidP="0054766A">
      <w:pPr>
        <w:rPr>
          <w:lang w:val="en-US" w:eastAsia="x-none"/>
        </w:rPr>
      </w:pPr>
      <w:r w:rsidRPr="00A43BCD">
        <w:rPr>
          <w:lang w:val="en-US" w:eastAsia="x-none"/>
        </w:rPr>
        <w:t>Applications mentioned in the related work sections have</w:t>
      </w:r>
      <w:r w:rsidR="004F46BD">
        <w:rPr>
          <w:lang w:val="en-US" w:eastAsia="x-none"/>
        </w:rPr>
        <w:t xml:space="preserve"> </w:t>
      </w:r>
      <w:r w:rsidRPr="00A43BCD">
        <w:rPr>
          <w:lang w:val="en-US" w:eastAsia="x-none"/>
        </w:rPr>
        <w:t>several properties in common:</w:t>
      </w:r>
    </w:p>
    <w:p w14:paraId="1AE11114" w14:textId="77777777" w:rsidR="0054766A" w:rsidRDefault="00A43BCD" w:rsidP="0054766A">
      <w:pPr>
        <w:pStyle w:val="ListParagraph"/>
        <w:numPr>
          <w:ilvl w:val="0"/>
          <w:numId w:val="11"/>
        </w:numPr>
        <w:rPr>
          <w:lang w:val="en-US" w:eastAsia="x-none"/>
        </w:rPr>
      </w:pPr>
      <w:proofErr w:type="gramStart"/>
      <w:r w:rsidRPr="0054766A">
        <w:rPr>
          <w:lang w:val="en-US" w:eastAsia="x-none"/>
        </w:rPr>
        <w:t>they</w:t>
      </w:r>
      <w:proofErr w:type="gramEnd"/>
      <w:r w:rsidRPr="0054766A">
        <w:rPr>
          <w:lang w:val="en-US" w:eastAsia="x-none"/>
        </w:rPr>
        <w:t xml:space="preserve"> only work if the contributors reach a critical mass.</w:t>
      </w:r>
      <w:r w:rsidR="004F46BD" w:rsidRPr="0054766A">
        <w:rPr>
          <w:lang w:val="en-US" w:eastAsia="x-none"/>
        </w:rPr>
        <w:t xml:space="preserve"> </w:t>
      </w:r>
      <w:r w:rsidRPr="0054766A">
        <w:rPr>
          <w:lang w:val="en-US" w:eastAsia="x-none"/>
        </w:rPr>
        <w:t>In location based applications the distribution of the users</w:t>
      </w:r>
      <w:r w:rsidR="004F46BD" w:rsidRPr="0054766A">
        <w:rPr>
          <w:lang w:val="en-US" w:eastAsia="x-none"/>
        </w:rPr>
        <w:t xml:space="preserve"> </w:t>
      </w:r>
      <w:r w:rsidRPr="0054766A">
        <w:rPr>
          <w:lang w:val="en-US" w:eastAsia="x-none"/>
        </w:rPr>
        <w:t>has to be taken in account too. As Google Play is a global</w:t>
      </w:r>
      <w:r w:rsidR="004F46BD" w:rsidRPr="0054766A">
        <w:rPr>
          <w:lang w:val="en-US" w:eastAsia="x-none"/>
        </w:rPr>
        <w:t xml:space="preserve"> </w:t>
      </w:r>
      <w:r w:rsidRPr="0054766A">
        <w:rPr>
          <w:lang w:val="en-US" w:eastAsia="x-none"/>
        </w:rPr>
        <w:t>service, an application can reach millions of users, but if these</w:t>
      </w:r>
      <w:r w:rsidR="004F46BD" w:rsidRPr="0054766A">
        <w:rPr>
          <w:lang w:val="en-US" w:eastAsia="x-none"/>
        </w:rPr>
        <w:t xml:space="preserve"> </w:t>
      </w:r>
      <w:r w:rsidRPr="0054766A">
        <w:rPr>
          <w:lang w:val="en-US" w:eastAsia="x-none"/>
        </w:rPr>
        <w:t>users are scattered around the Globe, some crowd sensing</w:t>
      </w:r>
      <w:r w:rsidR="004F46BD" w:rsidRPr="0054766A">
        <w:rPr>
          <w:lang w:val="en-US" w:eastAsia="x-none"/>
        </w:rPr>
        <w:t xml:space="preserve"> </w:t>
      </w:r>
      <w:r w:rsidRPr="0054766A">
        <w:rPr>
          <w:lang w:val="en-US" w:eastAsia="x-none"/>
        </w:rPr>
        <w:t>applications will still fail;</w:t>
      </w:r>
    </w:p>
    <w:p w14:paraId="0077A8E1" w14:textId="77777777" w:rsidR="0054766A" w:rsidRDefault="00A43BCD" w:rsidP="0054766A">
      <w:pPr>
        <w:pStyle w:val="ListParagraph"/>
        <w:numPr>
          <w:ilvl w:val="0"/>
          <w:numId w:val="11"/>
        </w:numPr>
        <w:rPr>
          <w:lang w:val="en-US" w:eastAsia="x-none"/>
        </w:rPr>
      </w:pPr>
      <w:r w:rsidRPr="0054766A">
        <w:rPr>
          <w:lang w:val="en-US" w:eastAsia="x-none"/>
        </w:rPr>
        <w:lastRenderedPageBreak/>
        <w:t>- they provide services to the users;</w:t>
      </w:r>
    </w:p>
    <w:p w14:paraId="0E56CD96" w14:textId="77777777" w:rsidR="0054766A" w:rsidRDefault="00A43BCD" w:rsidP="0054766A">
      <w:pPr>
        <w:pStyle w:val="ListParagraph"/>
        <w:numPr>
          <w:ilvl w:val="0"/>
          <w:numId w:val="11"/>
        </w:numPr>
        <w:rPr>
          <w:lang w:val="en-US" w:eastAsia="x-none"/>
        </w:rPr>
      </w:pPr>
      <w:r w:rsidRPr="0054766A">
        <w:rPr>
          <w:lang w:val="en-US" w:eastAsia="x-none"/>
        </w:rPr>
        <w:t>- provided services can be consumed on the same mobile</w:t>
      </w:r>
      <w:r w:rsidR="004F46BD" w:rsidRPr="0054766A">
        <w:rPr>
          <w:lang w:val="en-US" w:eastAsia="x-none"/>
        </w:rPr>
        <w:t xml:space="preserve"> </w:t>
      </w:r>
      <w:r w:rsidRPr="0054766A">
        <w:rPr>
          <w:lang w:val="en-US" w:eastAsia="x-none"/>
        </w:rPr>
        <w:t>device, through a specific application;</w:t>
      </w:r>
    </w:p>
    <w:p w14:paraId="2DB96544" w14:textId="77777777" w:rsidR="0065415A" w:rsidRDefault="00A43BCD" w:rsidP="0054766A">
      <w:pPr>
        <w:rPr>
          <w:lang w:val="en-US" w:eastAsia="x-none"/>
        </w:rPr>
      </w:pPr>
      <w:r w:rsidRPr="0054766A">
        <w:rPr>
          <w:lang w:val="en-US" w:eastAsia="x-none"/>
        </w:rPr>
        <w:t>For such an application to succeed, the provided service</w:t>
      </w:r>
      <w:r w:rsidR="004F46BD" w:rsidRPr="0054766A">
        <w:rPr>
          <w:lang w:val="en-US" w:eastAsia="x-none"/>
        </w:rPr>
        <w:t xml:space="preserve"> </w:t>
      </w:r>
      <w:r w:rsidRPr="0054766A">
        <w:rPr>
          <w:lang w:val="en-US" w:eastAsia="x-none"/>
        </w:rPr>
        <w:t>has to be in balance with the required contribution, and the</w:t>
      </w:r>
      <w:r w:rsidR="004F46BD" w:rsidRPr="0054766A">
        <w:rPr>
          <w:lang w:val="en-US" w:eastAsia="x-none"/>
        </w:rPr>
        <w:t xml:space="preserve"> </w:t>
      </w:r>
      <w:r w:rsidRPr="0054766A">
        <w:rPr>
          <w:lang w:val="en-US" w:eastAsia="x-none"/>
        </w:rPr>
        <w:t>application has to be advertised and distributed rapidly. These</w:t>
      </w:r>
      <w:r w:rsidR="004F46BD" w:rsidRPr="0054766A">
        <w:rPr>
          <w:lang w:val="en-US" w:eastAsia="x-none"/>
        </w:rPr>
        <w:t xml:space="preserve"> </w:t>
      </w:r>
      <w:r w:rsidRPr="0054766A">
        <w:rPr>
          <w:lang w:val="en-US" w:eastAsia="x-none"/>
        </w:rPr>
        <w:t>requirements result in well-polished, feature rich applications</w:t>
      </w:r>
      <w:r w:rsidR="004F46BD" w:rsidRPr="0054766A">
        <w:rPr>
          <w:lang w:val="en-US" w:eastAsia="x-none"/>
        </w:rPr>
        <w:t xml:space="preserve"> </w:t>
      </w:r>
      <w:r w:rsidRPr="0054766A">
        <w:rPr>
          <w:lang w:val="en-US" w:eastAsia="x-none"/>
        </w:rPr>
        <w:t>that emphasize the provided services, and have high marketing</w:t>
      </w:r>
      <w:r w:rsidR="004F46BD" w:rsidRPr="0054766A">
        <w:rPr>
          <w:lang w:val="en-US" w:eastAsia="x-none"/>
        </w:rPr>
        <w:t xml:space="preserve"> </w:t>
      </w:r>
      <w:r w:rsidRPr="0054766A">
        <w:rPr>
          <w:lang w:val="en-US" w:eastAsia="x-none"/>
        </w:rPr>
        <w:t>costs. If an application doesn’t reach enough users or active</w:t>
      </w:r>
      <w:r w:rsidR="004F46BD" w:rsidRPr="0054766A">
        <w:rPr>
          <w:lang w:val="en-US" w:eastAsia="x-none"/>
        </w:rPr>
        <w:t xml:space="preserve"> </w:t>
      </w:r>
      <w:r w:rsidRPr="0054766A">
        <w:rPr>
          <w:lang w:val="en-US" w:eastAsia="x-none"/>
        </w:rPr>
        <w:t>user contribution is required which is too costly (see Google’s</w:t>
      </w:r>
      <w:r w:rsidR="004F46BD" w:rsidRPr="0054766A">
        <w:rPr>
          <w:lang w:val="en-US" w:eastAsia="x-none"/>
        </w:rPr>
        <w:t xml:space="preserve"> </w:t>
      </w:r>
      <w:r w:rsidRPr="0054766A">
        <w:rPr>
          <w:lang w:val="en-US" w:eastAsia="x-none"/>
        </w:rPr>
        <w:t>Op</w:t>
      </w:r>
      <w:r w:rsidR="0065415A">
        <w:rPr>
          <w:lang w:val="en-US" w:eastAsia="x-none"/>
        </w:rPr>
        <w:t>en Spot), the service dies out.</w:t>
      </w:r>
    </w:p>
    <w:p w14:paraId="10FC6874" w14:textId="77777777" w:rsidR="007C04EF" w:rsidRDefault="00A43BCD" w:rsidP="0054766A">
      <w:pPr>
        <w:rPr>
          <w:lang w:val="en-US" w:eastAsia="x-none"/>
        </w:rPr>
      </w:pPr>
      <w:r w:rsidRPr="0054766A">
        <w:rPr>
          <w:lang w:val="en-US" w:eastAsia="x-none"/>
        </w:rPr>
        <w:t>This is a high cost, high</w:t>
      </w:r>
      <w:r w:rsidR="004F46BD" w:rsidRPr="0054766A">
        <w:rPr>
          <w:lang w:val="en-US" w:eastAsia="x-none"/>
        </w:rPr>
        <w:t xml:space="preserve"> </w:t>
      </w:r>
      <w:r w:rsidRPr="0054766A">
        <w:rPr>
          <w:lang w:val="en-US" w:eastAsia="x-none"/>
        </w:rPr>
        <w:t>risk business.</w:t>
      </w:r>
      <w:r w:rsidR="004F46BD" w:rsidRPr="0054766A">
        <w:rPr>
          <w:lang w:val="en-US" w:eastAsia="x-none"/>
        </w:rPr>
        <w:t xml:space="preserve"> </w:t>
      </w:r>
      <w:r w:rsidRPr="0054766A">
        <w:rPr>
          <w:lang w:val="en-US" w:eastAsia="x-none"/>
        </w:rPr>
        <w:t xml:space="preserve">A </w:t>
      </w:r>
      <w:proofErr w:type="spellStart"/>
      <w:r w:rsidRPr="0054766A">
        <w:rPr>
          <w:lang w:val="en-US" w:eastAsia="x-none"/>
        </w:rPr>
        <w:t>crowdsensing</w:t>
      </w:r>
      <w:proofErr w:type="spellEnd"/>
      <w:r w:rsidRPr="0054766A">
        <w:rPr>
          <w:lang w:val="en-US" w:eastAsia="x-none"/>
        </w:rPr>
        <w:t xml:space="preserve"> platform on the other hand takes quite a</w:t>
      </w:r>
      <w:r w:rsidR="004F46BD" w:rsidRPr="0054766A">
        <w:rPr>
          <w:lang w:val="en-US" w:eastAsia="x-none"/>
        </w:rPr>
        <w:t xml:space="preserve"> </w:t>
      </w:r>
      <w:r w:rsidRPr="0054766A">
        <w:rPr>
          <w:lang w:val="en-US" w:eastAsia="x-none"/>
        </w:rPr>
        <w:t>different approach. It doesn’t provide value to the user, at least</w:t>
      </w:r>
      <w:r w:rsidR="004F46BD" w:rsidRPr="0054766A">
        <w:rPr>
          <w:lang w:val="en-US" w:eastAsia="x-none"/>
        </w:rPr>
        <w:t xml:space="preserve"> </w:t>
      </w:r>
      <w:r w:rsidRPr="0054766A">
        <w:rPr>
          <w:lang w:val="en-US" w:eastAsia="x-none"/>
        </w:rPr>
        <w:t>not as directly as a specific application can. The user base</w:t>
      </w:r>
      <w:r w:rsidR="004F46BD" w:rsidRPr="0054766A">
        <w:rPr>
          <w:lang w:val="en-US" w:eastAsia="x-none"/>
        </w:rPr>
        <w:t xml:space="preserve"> </w:t>
      </w:r>
      <w:r w:rsidRPr="0054766A">
        <w:rPr>
          <w:lang w:val="en-US" w:eastAsia="x-none"/>
        </w:rPr>
        <w:t>doesn’t have to grow exponentially to sustain the provided</w:t>
      </w:r>
      <w:r w:rsidR="004F46BD" w:rsidRPr="0054766A">
        <w:rPr>
          <w:lang w:val="en-US" w:eastAsia="x-none"/>
        </w:rPr>
        <w:t xml:space="preserve"> </w:t>
      </w:r>
      <w:r w:rsidR="00671D70">
        <w:rPr>
          <w:lang w:val="en-US" w:eastAsia="x-none"/>
        </w:rPr>
        <w:t>services.</w:t>
      </w:r>
      <w:r w:rsidR="007C04EF">
        <w:rPr>
          <w:lang w:val="en-US" w:eastAsia="x-none"/>
        </w:rPr>
        <w:t xml:space="preserve"> </w:t>
      </w:r>
      <w:proofErr w:type="spellStart"/>
      <w:r w:rsidRPr="0054766A">
        <w:rPr>
          <w:lang w:val="en-US" w:eastAsia="x-none"/>
        </w:rPr>
        <w:t>DroidLab</w:t>
      </w:r>
      <w:proofErr w:type="spellEnd"/>
      <w:r w:rsidRPr="0054766A">
        <w:rPr>
          <w:lang w:val="en-US" w:eastAsia="x-none"/>
        </w:rPr>
        <w:t xml:space="preserve"> will host different kinds of applications,</w:t>
      </w:r>
      <w:r w:rsidR="004F46BD" w:rsidRPr="0054766A">
        <w:rPr>
          <w:lang w:val="en-US" w:eastAsia="x-none"/>
        </w:rPr>
        <w:t xml:space="preserve"> </w:t>
      </w:r>
      <w:r w:rsidRPr="0054766A">
        <w:rPr>
          <w:lang w:val="en-US" w:eastAsia="x-none"/>
        </w:rPr>
        <w:t>in different stages of growth.</w:t>
      </w:r>
    </w:p>
    <w:p w14:paraId="7C834386" w14:textId="3E3FF080" w:rsidR="00671D70" w:rsidRDefault="00A43BCD" w:rsidP="0054766A">
      <w:pPr>
        <w:rPr>
          <w:lang w:val="en-US" w:eastAsia="x-none"/>
        </w:rPr>
      </w:pPr>
      <w:proofErr w:type="spellStart"/>
      <w:r w:rsidRPr="0054766A">
        <w:rPr>
          <w:lang w:val="en-US" w:eastAsia="x-none"/>
        </w:rPr>
        <w:t>DroidLab</w:t>
      </w:r>
      <w:proofErr w:type="spellEnd"/>
      <w:r w:rsidRPr="0054766A">
        <w:rPr>
          <w:lang w:val="en-US" w:eastAsia="x-none"/>
        </w:rPr>
        <w:t xml:space="preserve"> is designed to be used in several ways, with</w:t>
      </w:r>
      <w:r w:rsidR="004F46BD" w:rsidRPr="0054766A">
        <w:rPr>
          <w:lang w:val="en-US" w:eastAsia="x-none"/>
        </w:rPr>
        <w:t xml:space="preserve"> </w:t>
      </w:r>
      <w:r w:rsidRPr="0054766A">
        <w:rPr>
          <w:lang w:val="en-US" w:eastAsia="x-none"/>
        </w:rPr>
        <w:t xml:space="preserve">different goals in mind. </w:t>
      </w:r>
      <w:proofErr w:type="spellStart"/>
      <w:r w:rsidRPr="0054766A">
        <w:rPr>
          <w:lang w:val="en-US" w:eastAsia="x-none"/>
        </w:rPr>
        <w:t>DroidLab</w:t>
      </w:r>
      <w:proofErr w:type="spellEnd"/>
      <w:r w:rsidRPr="0054766A">
        <w:rPr>
          <w:lang w:val="en-US" w:eastAsia="x-none"/>
        </w:rPr>
        <w:t xml:space="preserve"> can act as a bootstrapping</w:t>
      </w:r>
      <w:r w:rsidR="004F46BD" w:rsidRPr="0054766A">
        <w:rPr>
          <w:lang w:val="en-US" w:eastAsia="x-none"/>
        </w:rPr>
        <w:t xml:space="preserve"> </w:t>
      </w:r>
      <w:r w:rsidRPr="0054766A">
        <w:rPr>
          <w:lang w:val="en-US" w:eastAsia="x-none"/>
        </w:rPr>
        <w:t xml:space="preserve">device for a mobile </w:t>
      </w:r>
      <w:proofErr w:type="spellStart"/>
      <w:r w:rsidRPr="0054766A">
        <w:rPr>
          <w:lang w:val="en-US" w:eastAsia="x-none"/>
        </w:rPr>
        <w:t>crowdsensing</w:t>
      </w:r>
      <w:proofErr w:type="spellEnd"/>
      <w:r w:rsidRPr="0054766A">
        <w:rPr>
          <w:lang w:val="en-US" w:eastAsia="x-none"/>
        </w:rPr>
        <w:t xml:space="preserve"> application. Until the</w:t>
      </w:r>
      <w:r w:rsidR="004F46BD" w:rsidRPr="0054766A">
        <w:rPr>
          <w:lang w:val="en-US" w:eastAsia="x-none"/>
        </w:rPr>
        <w:t xml:space="preserve"> </w:t>
      </w:r>
      <w:r w:rsidRPr="0054766A">
        <w:rPr>
          <w:lang w:val="en-US" w:eastAsia="x-none"/>
        </w:rPr>
        <w:t xml:space="preserve">critical user mass is reached, </w:t>
      </w:r>
      <w:proofErr w:type="spellStart"/>
      <w:r w:rsidRPr="0054766A">
        <w:rPr>
          <w:lang w:val="en-US" w:eastAsia="x-none"/>
        </w:rPr>
        <w:t>DroidLab</w:t>
      </w:r>
      <w:proofErr w:type="spellEnd"/>
      <w:r w:rsidRPr="0054766A">
        <w:rPr>
          <w:lang w:val="en-US" w:eastAsia="x-none"/>
        </w:rPr>
        <w:t xml:space="preserve"> nodes can provide the</w:t>
      </w:r>
      <w:r w:rsidR="004F46BD" w:rsidRPr="0054766A">
        <w:rPr>
          <w:lang w:val="en-US" w:eastAsia="x-none"/>
        </w:rPr>
        <w:t xml:space="preserve"> </w:t>
      </w:r>
      <w:r w:rsidRPr="0054766A">
        <w:rPr>
          <w:lang w:val="en-US" w:eastAsia="x-none"/>
        </w:rPr>
        <w:t xml:space="preserve">missing information for the </w:t>
      </w:r>
      <w:proofErr w:type="spellStart"/>
      <w:r w:rsidRPr="0054766A">
        <w:rPr>
          <w:lang w:val="en-US" w:eastAsia="x-none"/>
        </w:rPr>
        <w:t>crowdsensing</w:t>
      </w:r>
      <w:proofErr w:type="spellEnd"/>
      <w:r w:rsidRPr="0054766A">
        <w:rPr>
          <w:lang w:val="en-US" w:eastAsia="x-none"/>
        </w:rPr>
        <w:t xml:space="preserve"> service to operate</w:t>
      </w:r>
      <w:r w:rsidR="004F46BD" w:rsidRPr="0054766A">
        <w:rPr>
          <w:lang w:val="en-US" w:eastAsia="x-none"/>
        </w:rPr>
        <w:t xml:space="preserve"> </w:t>
      </w:r>
      <w:r w:rsidRPr="0054766A">
        <w:rPr>
          <w:lang w:val="en-US" w:eastAsia="x-none"/>
        </w:rPr>
        <w:t>correctly.</w:t>
      </w:r>
      <w:r w:rsidR="004F46BD" w:rsidRPr="0054766A">
        <w:rPr>
          <w:lang w:val="en-US" w:eastAsia="x-none"/>
        </w:rPr>
        <w:t xml:space="preserve"> </w:t>
      </w:r>
      <w:r w:rsidRPr="0054766A">
        <w:rPr>
          <w:lang w:val="en-US" w:eastAsia="x-none"/>
        </w:rPr>
        <w:t>If a given service requires mobile sensor data, but doesn’t</w:t>
      </w:r>
      <w:r w:rsidR="004F46BD" w:rsidRPr="0054766A">
        <w:rPr>
          <w:lang w:val="en-US" w:eastAsia="x-none"/>
        </w:rPr>
        <w:t xml:space="preserve"> </w:t>
      </w:r>
      <w:r w:rsidRPr="0054766A">
        <w:rPr>
          <w:lang w:val="en-US" w:eastAsia="x-none"/>
        </w:rPr>
        <w:t>offer content to the mobile users, it is especially hard to</w:t>
      </w:r>
      <w:r w:rsidR="004F46BD" w:rsidRPr="0054766A">
        <w:rPr>
          <w:lang w:val="en-US" w:eastAsia="x-none"/>
        </w:rPr>
        <w:t xml:space="preserve"> </w:t>
      </w:r>
      <w:r w:rsidRPr="0054766A">
        <w:rPr>
          <w:lang w:val="en-US" w:eastAsia="x-none"/>
        </w:rPr>
        <w:t>motivate users to download yet another application that</w:t>
      </w:r>
      <w:r w:rsidR="004F46BD" w:rsidRPr="0054766A">
        <w:rPr>
          <w:lang w:val="en-US" w:eastAsia="x-none"/>
        </w:rPr>
        <w:t xml:space="preserve"> </w:t>
      </w:r>
      <w:r w:rsidRPr="0054766A">
        <w:rPr>
          <w:lang w:val="en-US" w:eastAsia="x-none"/>
        </w:rPr>
        <w:t>will run in the background and consume resources, without</w:t>
      </w:r>
      <w:r w:rsidR="004F46BD" w:rsidRPr="0054766A">
        <w:rPr>
          <w:lang w:val="en-US" w:eastAsia="x-none"/>
        </w:rPr>
        <w:t xml:space="preserve"> </w:t>
      </w:r>
      <w:r w:rsidRPr="0054766A">
        <w:rPr>
          <w:lang w:val="en-US" w:eastAsia="x-none"/>
        </w:rPr>
        <w:t>providing any value to the device owner. If a device runs</w:t>
      </w:r>
      <w:r w:rsidR="004F46BD" w:rsidRPr="0054766A">
        <w:rPr>
          <w:lang w:val="en-US" w:eastAsia="x-none"/>
        </w:rPr>
        <w:t xml:space="preserve"> </w:t>
      </w:r>
      <w:proofErr w:type="spellStart"/>
      <w:r w:rsidRPr="0054766A">
        <w:rPr>
          <w:lang w:val="en-US" w:eastAsia="x-none"/>
        </w:rPr>
        <w:t>DroidLab</w:t>
      </w:r>
      <w:proofErr w:type="spellEnd"/>
      <w:r w:rsidRPr="0054766A">
        <w:rPr>
          <w:lang w:val="en-US" w:eastAsia="x-none"/>
        </w:rPr>
        <w:t>, such applications can be deployed seamlessly,</w:t>
      </w:r>
      <w:r w:rsidR="004F46BD" w:rsidRPr="0054766A">
        <w:rPr>
          <w:lang w:val="en-US" w:eastAsia="x-none"/>
        </w:rPr>
        <w:t xml:space="preserve"> </w:t>
      </w:r>
      <w:r w:rsidRPr="0054766A">
        <w:rPr>
          <w:lang w:val="en-US" w:eastAsia="x-none"/>
        </w:rPr>
        <w:t>without distracting the user. There is no need thus to convince</w:t>
      </w:r>
      <w:r w:rsidR="004F46BD" w:rsidRPr="0054766A">
        <w:rPr>
          <w:lang w:val="en-US" w:eastAsia="x-none"/>
        </w:rPr>
        <w:t xml:space="preserve"> </w:t>
      </w:r>
      <w:r w:rsidRPr="0054766A">
        <w:rPr>
          <w:lang w:val="en-US" w:eastAsia="x-none"/>
        </w:rPr>
        <w:t>a large group of users to download and run each specific</w:t>
      </w:r>
      <w:r w:rsidR="004F46BD" w:rsidRPr="0054766A">
        <w:rPr>
          <w:lang w:val="en-US" w:eastAsia="x-none"/>
        </w:rPr>
        <w:t xml:space="preserve"> </w:t>
      </w:r>
      <w:r w:rsidRPr="0054766A">
        <w:rPr>
          <w:lang w:val="en-US" w:eastAsia="x-none"/>
        </w:rPr>
        <w:t>application, they have to be convinced just once, to install the</w:t>
      </w:r>
      <w:r w:rsidR="004F46BD" w:rsidRPr="0054766A">
        <w:rPr>
          <w:lang w:val="en-US" w:eastAsia="x-none"/>
        </w:rPr>
        <w:t xml:space="preserve"> </w:t>
      </w:r>
      <w:proofErr w:type="spellStart"/>
      <w:r w:rsidRPr="0054766A">
        <w:rPr>
          <w:lang w:val="en-US" w:eastAsia="x-none"/>
        </w:rPr>
        <w:t>DroidLab</w:t>
      </w:r>
      <w:proofErr w:type="spellEnd"/>
      <w:r w:rsidRPr="0054766A">
        <w:rPr>
          <w:lang w:val="en-US" w:eastAsia="x-none"/>
        </w:rPr>
        <w:t xml:space="preserve"> framework, and for the same entry cost of a single</w:t>
      </w:r>
      <w:r w:rsidR="004F46BD" w:rsidRPr="0054766A">
        <w:rPr>
          <w:lang w:val="en-US" w:eastAsia="x-none"/>
        </w:rPr>
        <w:t xml:space="preserve"> </w:t>
      </w:r>
      <w:r w:rsidRPr="0054766A">
        <w:rPr>
          <w:lang w:val="en-US" w:eastAsia="x-none"/>
        </w:rPr>
        <w:t>mobile sensor application, the user will be able to participate</w:t>
      </w:r>
      <w:r w:rsidR="004F46BD" w:rsidRPr="0054766A">
        <w:rPr>
          <w:lang w:val="en-US" w:eastAsia="x-none"/>
        </w:rPr>
        <w:t xml:space="preserve"> </w:t>
      </w:r>
      <w:r w:rsidRPr="0054766A">
        <w:rPr>
          <w:lang w:val="en-US" w:eastAsia="x-none"/>
        </w:rPr>
        <w:t>in different sensor networks over a long period of time.</w:t>
      </w:r>
    </w:p>
    <w:p w14:paraId="6C96037D" w14:textId="77777777" w:rsidR="00492D3C" w:rsidRDefault="00A43BCD" w:rsidP="0054766A">
      <w:pPr>
        <w:rPr>
          <w:lang w:val="en-US" w:eastAsia="x-none"/>
        </w:rPr>
      </w:pPr>
      <w:r w:rsidRPr="0054766A">
        <w:rPr>
          <w:lang w:val="en-US" w:eastAsia="x-none"/>
        </w:rPr>
        <w:t>Finall</w:t>
      </w:r>
      <w:r w:rsidR="00492D3C">
        <w:rPr>
          <w:lang w:val="en-US" w:eastAsia="x-none"/>
        </w:rPr>
        <w:t xml:space="preserve">y, </w:t>
      </w:r>
      <w:proofErr w:type="spellStart"/>
      <w:r w:rsidR="00492D3C">
        <w:rPr>
          <w:lang w:val="en-US" w:eastAsia="x-none"/>
        </w:rPr>
        <w:t>DroidLab’s</w:t>
      </w:r>
      <w:proofErr w:type="spellEnd"/>
      <w:r w:rsidR="00492D3C">
        <w:rPr>
          <w:lang w:val="en-US" w:eastAsia="x-none"/>
        </w:rPr>
        <w:t xml:space="preserve"> initial purpose i</w:t>
      </w:r>
      <w:r w:rsidRPr="0054766A">
        <w:rPr>
          <w:lang w:val="en-US" w:eastAsia="x-none"/>
        </w:rPr>
        <w:t>s to be a research</w:t>
      </w:r>
      <w:r w:rsidR="004F46BD" w:rsidRPr="0054766A">
        <w:rPr>
          <w:lang w:val="en-US" w:eastAsia="x-none"/>
        </w:rPr>
        <w:t xml:space="preserve"> </w:t>
      </w:r>
      <w:r w:rsidRPr="0054766A">
        <w:rPr>
          <w:lang w:val="en-US" w:eastAsia="x-none"/>
        </w:rPr>
        <w:t>platform, a large-scale mobile test network similar to</w:t>
      </w:r>
      <w:r w:rsidR="004F46BD" w:rsidRPr="0054766A">
        <w:rPr>
          <w:lang w:val="en-US" w:eastAsia="x-none"/>
        </w:rPr>
        <w:t xml:space="preserve"> </w:t>
      </w:r>
      <w:proofErr w:type="spellStart"/>
      <w:r w:rsidRPr="0054766A">
        <w:rPr>
          <w:lang w:val="en-US" w:eastAsia="x-none"/>
        </w:rPr>
        <w:t>PlanetLab</w:t>
      </w:r>
      <w:proofErr w:type="spellEnd"/>
      <w:r w:rsidRPr="0054766A">
        <w:rPr>
          <w:lang w:val="en-US" w:eastAsia="x-none"/>
        </w:rPr>
        <w:t xml:space="preserve"> and </w:t>
      </w:r>
      <w:proofErr w:type="spellStart"/>
      <w:r w:rsidRPr="0054766A">
        <w:rPr>
          <w:lang w:val="en-US" w:eastAsia="x-none"/>
        </w:rPr>
        <w:t>SensLab</w:t>
      </w:r>
      <w:proofErr w:type="spellEnd"/>
      <w:r w:rsidRPr="0054766A">
        <w:rPr>
          <w:lang w:val="en-US" w:eastAsia="x-none"/>
        </w:rPr>
        <w:t>, over which researchers can test</w:t>
      </w:r>
      <w:r w:rsidR="004F46BD" w:rsidRPr="0054766A">
        <w:rPr>
          <w:lang w:val="en-US" w:eastAsia="x-none"/>
        </w:rPr>
        <w:t xml:space="preserve"> </w:t>
      </w:r>
      <w:r w:rsidRPr="0054766A">
        <w:rPr>
          <w:lang w:val="en-US" w:eastAsia="x-none"/>
        </w:rPr>
        <w:t>their developed algorithms and protocols. This is because it</w:t>
      </w:r>
      <w:r w:rsidR="004F46BD" w:rsidRPr="0054766A">
        <w:rPr>
          <w:lang w:val="en-US" w:eastAsia="x-none"/>
        </w:rPr>
        <w:t xml:space="preserve"> </w:t>
      </w:r>
      <w:r w:rsidRPr="0054766A">
        <w:rPr>
          <w:lang w:val="en-US" w:eastAsia="x-none"/>
        </w:rPr>
        <w:t>is especially difficult to deploy large-scale applications for</w:t>
      </w:r>
      <w:r w:rsidR="004F46BD" w:rsidRPr="0054766A">
        <w:rPr>
          <w:lang w:val="en-US" w:eastAsia="x-none"/>
        </w:rPr>
        <w:t xml:space="preserve"> </w:t>
      </w:r>
      <w:r w:rsidRPr="0054766A">
        <w:rPr>
          <w:lang w:val="en-US" w:eastAsia="x-none"/>
        </w:rPr>
        <w:t>research purposes, as they usually don’t provide any value to</w:t>
      </w:r>
      <w:r w:rsidR="004F46BD" w:rsidRPr="0054766A">
        <w:rPr>
          <w:lang w:val="en-US" w:eastAsia="x-none"/>
        </w:rPr>
        <w:t xml:space="preserve"> </w:t>
      </w:r>
      <w:r w:rsidRPr="0054766A">
        <w:rPr>
          <w:lang w:val="en-US" w:eastAsia="x-none"/>
        </w:rPr>
        <w:t>the user, operate only for short periods of times, and usually</w:t>
      </w:r>
      <w:r w:rsidR="004F46BD" w:rsidRPr="0054766A">
        <w:rPr>
          <w:lang w:val="en-US" w:eastAsia="x-none"/>
        </w:rPr>
        <w:t xml:space="preserve"> </w:t>
      </w:r>
      <w:r w:rsidR="00492D3C">
        <w:rPr>
          <w:lang w:val="en-US" w:eastAsia="x-none"/>
        </w:rPr>
        <w:t xml:space="preserve">target specific user groups. </w:t>
      </w:r>
      <w:proofErr w:type="spellStart"/>
      <w:r w:rsidRPr="0054766A">
        <w:rPr>
          <w:lang w:val="en-US" w:eastAsia="x-none"/>
        </w:rPr>
        <w:t>DroidLab</w:t>
      </w:r>
      <w:proofErr w:type="spellEnd"/>
      <w:r w:rsidRPr="0054766A">
        <w:rPr>
          <w:lang w:val="en-US" w:eastAsia="x-none"/>
        </w:rPr>
        <w:t xml:space="preserve"> can be regarded thus as</w:t>
      </w:r>
      <w:r w:rsidR="004F46BD" w:rsidRPr="0054766A">
        <w:rPr>
          <w:lang w:val="en-US" w:eastAsia="x-none"/>
        </w:rPr>
        <w:t xml:space="preserve"> </w:t>
      </w:r>
      <w:r w:rsidRPr="0054766A">
        <w:rPr>
          <w:lang w:val="en-US" w:eastAsia="x-none"/>
        </w:rPr>
        <w:t>a large-scale testing infrastructure for mobile applications.</w:t>
      </w:r>
    </w:p>
    <w:p w14:paraId="4AD48171" w14:textId="4CC98E1A" w:rsidR="00492D3C" w:rsidRDefault="00492D3C" w:rsidP="00492D3C">
      <w:pPr>
        <w:pStyle w:val="Heading2"/>
      </w:pPr>
      <w:bookmarkStart w:id="13" w:name="_Toc378852993"/>
      <w:r>
        <w:t xml:space="preserve">Architecture and </w:t>
      </w:r>
      <w:r w:rsidR="00F00228">
        <w:rPr>
          <w:lang w:val="en-US"/>
        </w:rPr>
        <w:t>operation overview</w:t>
      </w:r>
      <w:bookmarkEnd w:id="13"/>
    </w:p>
    <w:p w14:paraId="24C4235A" w14:textId="77777777" w:rsidR="006922A1" w:rsidRDefault="00A43BCD" w:rsidP="0054766A">
      <w:pPr>
        <w:rPr>
          <w:lang w:val="en-US" w:eastAsia="x-none"/>
        </w:rPr>
      </w:pPr>
      <w:r w:rsidRPr="0054766A">
        <w:rPr>
          <w:lang w:val="en-US" w:eastAsia="x-none"/>
        </w:rPr>
        <w:t>In the following we lay out the chosen architecture for</w:t>
      </w:r>
      <w:r w:rsidR="004F46BD" w:rsidRPr="0054766A">
        <w:rPr>
          <w:lang w:val="en-US" w:eastAsia="x-none"/>
        </w:rPr>
        <w:t xml:space="preserve"> </w:t>
      </w:r>
      <w:proofErr w:type="spellStart"/>
      <w:r w:rsidRPr="0054766A">
        <w:rPr>
          <w:lang w:val="en-US" w:eastAsia="x-none"/>
        </w:rPr>
        <w:t>DroidLab</w:t>
      </w:r>
      <w:proofErr w:type="spellEnd"/>
      <w:r w:rsidRPr="0054766A">
        <w:rPr>
          <w:lang w:val="en-US" w:eastAsia="x-none"/>
        </w:rPr>
        <w:t>, and present the answers we gave to the most</w:t>
      </w:r>
      <w:r w:rsidR="004F46BD" w:rsidRPr="0054766A">
        <w:rPr>
          <w:lang w:val="en-US" w:eastAsia="x-none"/>
        </w:rPr>
        <w:t xml:space="preserve"> </w:t>
      </w:r>
      <w:r w:rsidRPr="0054766A">
        <w:rPr>
          <w:lang w:val="en-US" w:eastAsia="x-none"/>
        </w:rPr>
        <w:t>important challenges we had to tackle during the design and</w:t>
      </w:r>
      <w:r w:rsidR="004F46BD" w:rsidRPr="0054766A">
        <w:rPr>
          <w:lang w:val="en-US" w:eastAsia="x-none"/>
        </w:rPr>
        <w:t xml:space="preserve"> </w:t>
      </w:r>
      <w:r w:rsidRPr="0054766A">
        <w:rPr>
          <w:lang w:val="en-US" w:eastAsia="x-none"/>
        </w:rPr>
        <w:t>implementation of the framework.</w:t>
      </w:r>
    </w:p>
    <w:p w14:paraId="1EE1A204" w14:textId="77777777" w:rsidR="007C04EF" w:rsidRDefault="006922A1" w:rsidP="0054766A">
      <w:pPr>
        <w:rPr>
          <w:lang w:val="en-US" w:eastAsia="x-none"/>
        </w:rPr>
      </w:pPr>
      <w:r>
        <w:rPr>
          <w:noProof/>
          <w:lang w:val="en-US" w:bidi="ar-SA"/>
        </w:rPr>
        <w:lastRenderedPageBreak/>
        <w:drawing>
          <wp:inline distT="0" distB="0" distL="0" distR="0" wp14:anchorId="22FB3F6A" wp14:editId="1BBC8EDD">
            <wp:extent cx="535876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58765" cy="8229600"/>
                    </a:xfrm>
                    <a:prstGeom prst="rect">
                      <a:avLst/>
                    </a:prstGeom>
                  </pic:spPr>
                </pic:pic>
              </a:graphicData>
            </a:graphic>
          </wp:inline>
        </w:drawing>
      </w:r>
      <w:r w:rsidR="00A43BCD" w:rsidRPr="0054766A">
        <w:rPr>
          <w:lang w:val="en-US" w:eastAsia="x-none"/>
        </w:rPr>
        <w:lastRenderedPageBreak/>
        <w:t xml:space="preserve">Figure 1 shows an overview of the </w:t>
      </w:r>
      <w:proofErr w:type="spellStart"/>
      <w:r w:rsidR="00A43BCD" w:rsidRPr="0054766A">
        <w:rPr>
          <w:lang w:val="en-US" w:eastAsia="x-none"/>
        </w:rPr>
        <w:t>DroidLab</w:t>
      </w:r>
      <w:proofErr w:type="spellEnd"/>
      <w:r w:rsidR="00A43BCD" w:rsidRPr="0054766A">
        <w:rPr>
          <w:lang w:val="en-US" w:eastAsia="x-none"/>
        </w:rPr>
        <w:t xml:space="preserve"> framework.</w:t>
      </w:r>
      <w:r w:rsidR="004F46BD" w:rsidRPr="0054766A">
        <w:rPr>
          <w:lang w:val="en-US" w:eastAsia="x-none"/>
        </w:rPr>
        <w:t xml:space="preserve"> </w:t>
      </w:r>
      <w:r w:rsidR="00A43BCD" w:rsidRPr="0054766A">
        <w:rPr>
          <w:lang w:val="en-US" w:eastAsia="x-none"/>
        </w:rPr>
        <w:t xml:space="preserve">In the center of </w:t>
      </w:r>
      <w:proofErr w:type="spellStart"/>
      <w:r w:rsidR="00A43BCD" w:rsidRPr="0054766A">
        <w:rPr>
          <w:lang w:val="en-US" w:eastAsia="x-none"/>
        </w:rPr>
        <w:t>DroidLab</w:t>
      </w:r>
      <w:proofErr w:type="spellEnd"/>
      <w:r w:rsidR="00A43BCD" w:rsidRPr="0054766A">
        <w:rPr>
          <w:lang w:val="en-US" w:eastAsia="x-none"/>
        </w:rPr>
        <w:t xml:space="preserve"> is the server. Different server</w:t>
      </w:r>
      <w:r w:rsidR="004F46BD" w:rsidRPr="0054766A">
        <w:rPr>
          <w:lang w:val="en-US" w:eastAsia="x-none"/>
        </w:rPr>
        <w:t xml:space="preserve"> </w:t>
      </w:r>
      <w:r w:rsidR="00A43BCD" w:rsidRPr="0054766A">
        <w:rPr>
          <w:lang w:val="en-US" w:eastAsia="x-none"/>
        </w:rPr>
        <w:t>components communicate with different client modules. The</w:t>
      </w:r>
      <w:r w:rsidR="004F46BD" w:rsidRPr="0054766A">
        <w:rPr>
          <w:lang w:val="en-US" w:eastAsia="x-none"/>
        </w:rPr>
        <w:t xml:space="preserve"> </w:t>
      </w:r>
      <w:r w:rsidR="00A43BCD" w:rsidRPr="0054766A">
        <w:rPr>
          <w:lang w:val="en-US" w:eastAsia="x-none"/>
        </w:rPr>
        <w:t xml:space="preserve">concept of </w:t>
      </w:r>
      <w:proofErr w:type="spellStart"/>
      <w:r w:rsidR="00A43BCD" w:rsidRPr="0054766A">
        <w:rPr>
          <w:lang w:val="en-US" w:eastAsia="x-none"/>
        </w:rPr>
        <w:t>DroidLab</w:t>
      </w:r>
      <w:proofErr w:type="spellEnd"/>
      <w:r w:rsidR="00A43BCD" w:rsidRPr="0054766A">
        <w:rPr>
          <w:lang w:val="en-US" w:eastAsia="x-none"/>
        </w:rPr>
        <w:t xml:space="preserve"> is that installations are configurable</w:t>
      </w:r>
      <w:r w:rsidR="004F46BD" w:rsidRPr="0054766A">
        <w:rPr>
          <w:lang w:val="en-US" w:eastAsia="x-none"/>
        </w:rPr>
        <w:t xml:space="preserve"> </w:t>
      </w:r>
      <w:r w:rsidR="00A43BCD" w:rsidRPr="0054766A">
        <w:rPr>
          <w:lang w:val="en-US" w:eastAsia="x-none"/>
        </w:rPr>
        <w:t>through plugins that the user can choose to install, and</w:t>
      </w:r>
      <w:r w:rsidR="004F46BD" w:rsidRPr="0054766A">
        <w:rPr>
          <w:lang w:val="en-US" w:eastAsia="x-none"/>
        </w:rPr>
        <w:t xml:space="preserve"> </w:t>
      </w:r>
      <w:r w:rsidR="00A43BCD" w:rsidRPr="0054766A">
        <w:rPr>
          <w:lang w:val="en-US" w:eastAsia="x-none"/>
        </w:rPr>
        <w:t>permissions that the user may or may not give to the client.</w:t>
      </w:r>
      <w:r w:rsidR="004F46BD" w:rsidRPr="0054766A">
        <w:rPr>
          <w:lang w:val="en-US" w:eastAsia="x-none"/>
        </w:rPr>
        <w:t xml:space="preserve"> </w:t>
      </w:r>
      <w:r w:rsidR="00A43BCD" w:rsidRPr="0054766A">
        <w:rPr>
          <w:lang w:val="en-US" w:eastAsia="x-none"/>
        </w:rPr>
        <w:t>This results in a heterogeneous device pool. On the other hand</w:t>
      </w:r>
      <w:r w:rsidR="004F46BD" w:rsidRPr="0054766A">
        <w:rPr>
          <w:lang w:val="en-US" w:eastAsia="x-none"/>
        </w:rPr>
        <w:t xml:space="preserve"> </w:t>
      </w:r>
      <w:r w:rsidR="00A43BCD" w:rsidRPr="0054766A">
        <w:rPr>
          <w:lang w:val="en-US" w:eastAsia="x-none"/>
        </w:rPr>
        <w:t>application developers arrive with different needs. The server’s</w:t>
      </w:r>
      <w:r w:rsidR="004F46BD" w:rsidRPr="0054766A">
        <w:rPr>
          <w:lang w:val="en-US" w:eastAsia="x-none"/>
        </w:rPr>
        <w:t xml:space="preserve"> </w:t>
      </w:r>
      <w:r w:rsidR="00A43BCD" w:rsidRPr="0054766A">
        <w:rPr>
          <w:lang w:val="en-US" w:eastAsia="x-none"/>
        </w:rPr>
        <w:t>task is to match the needs with the resources, and handle the</w:t>
      </w:r>
      <w:r w:rsidR="004F46BD" w:rsidRPr="0054766A">
        <w:rPr>
          <w:lang w:val="en-US" w:eastAsia="x-none"/>
        </w:rPr>
        <w:t xml:space="preserve"> </w:t>
      </w:r>
      <w:r w:rsidR="00A43BCD" w:rsidRPr="0054766A">
        <w:rPr>
          <w:lang w:val="en-US" w:eastAsia="x-none"/>
        </w:rPr>
        <w:t>communication between the applications running on the client</w:t>
      </w:r>
      <w:r w:rsidR="004F46BD" w:rsidRPr="0054766A">
        <w:rPr>
          <w:lang w:val="en-US" w:eastAsia="x-none"/>
        </w:rPr>
        <w:t xml:space="preserve"> </w:t>
      </w:r>
      <w:r w:rsidR="00EF6D5D">
        <w:rPr>
          <w:lang w:val="en-US" w:eastAsia="x-none"/>
        </w:rPr>
        <w:t>devices and the developers.</w:t>
      </w:r>
      <w:r w:rsidR="007C04EF">
        <w:rPr>
          <w:lang w:val="en-US" w:eastAsia="x-none"/>
        </w:rPr>
        <w:t xml:space="preserve"> </w:t>
      </w:r>
      <w:r w:rsidR="00A43BCD" w:rsidRPr="0054766A">
        <w:rPr>
          <w:lang w:val="en-US" w:eastAsia="x-none"/>
        </w:rPr>
        <w:t>The process is the following.</w:t>
      </w:r>
    </w:p>
    <w:p w14:paraId="04CD80FE" w14:textId="511138D1" w:rsidR="0009616B" w:rsidRDefault="00A43BCD" w:rsidP="0054766A">
      <w:pPr>
        <w:rPr>
          <w:lang w:val="en-US" w:eastAsia="x-none"/>
        </w:rPr>
      </w:pPr>
      <w:r w:rsidRPr="0054766A">
        <w:rPr>
          <w:lang w:val="en-US" w:eastAsia="x-none"/>
        </w:rPr>
        <w:t>Developers upload the source code of their application,</w:t>
      </w:r>
      <w:r w:rsidR="004F46BD" w:rsidRPr="0054766A">
        <w:rPr>
          <w:lang w:val="en-US" w:eastAsia="x-none"/>
        </w:rPr>
        <w:t xml:space="preserve"> </w:t>
      </w:r>
      <w:r w:rsidRPr="0054766A">
        <w:rPr>
          <w:lang w:val="en-US" w:eastAsia="x-none"/>
        </w:rPr>
        <w:t>along with a descriptor file containing the requirements towards</w:t>
      </w:r>
      <w:r w:rsidR="004F46BD" w:rsidRPr="0054766A">
        <w:rPr>
          <w:lang w:val="en-US" w:eastAsia="x-none"/>
        </w:rPr>
        <w:t xml:space="preserve"> </w:t>
      </w:r>
      <w:r w:rsidRPr="0054766A">
        <w:rPr>
          <w:lang w:val="en-US" w:eastAsia="x-none"/>
        </w:rPr>
        <w:t xml:space="preserve">the device and the installed </w:t>
      </w:r>
      <w:proofErr w:type="spellStart"/>
      <w:r w:rsidRPr="0054766A">
        <w:rPr>
          <w:lang w:val="en-US" w:eastAsia="x-none"/>
        </w:rPr>
        <w:t>DroidLab</w:t>
      </w:r>
      <w:proofErr w:type="spellEnd"/>
      <w:r w:rsidRPr="0054766A">
        <w:rPr>
          <w:lang w:val="en-US" w:eastAsia="x-none"/>
        </w:rPr>
        <w:t xml:space="preserve"> setup. The descriptor</w:t>
      </w:r>
      <w:r w:rsidR="004F46BD" w:rsidRPr="0054766A">
        <w:rPr>
          <w:lang w:val="en-US" w:eastAsia="x-none"/>
        </w:rPr>
        <w:t xml:space="preserve"> </w:t>
      </w:r>
      <w:r w:rsidRPr="0054766A">
        <w:rPr>
          <w:lang w:val="en-US" w:eastAsia="x-none"/>
        </w:rPr>
        <w:t>file is matched to the available device pool. If needs</w:t>
      </w:r>
      <w:r w:rsidR="004F46BD" w:rsidRPr="0054766A">
        <w:rPr>
          <w:lang w:val="en-US" w:eastAsia="x-none"/>
        </w:rPr>
        <w:t xml:space="preserve"> </w:t>
      </w:r>
      <w:r w:rsidRPr="0054766A">
        <w:rPr>
          <w:lang w:val="en-US" w:eastAsia="x-none"/>
        </w:rPr>
        <w:t>are met, the server compiles a downloadable binary, and pushes</w:t>
      </w:r>
      <w:r w:rsidR="004F46BD" w:rsidRPr="0054766A">
        <w:rPr>
          <w:lang w:val="en-US" w:eastAsia="x-none"/>
        </w:rPr>
        <w:t xml:space="preserve"> </w:t>
      </w:r>
      <w:r w:rsidRPr="0054766A">
        <w:rPr>
          <w:lang w:val="en-US" w:eastAsia="x-none"/>
        </w:rPr>
        <w:t>it to the device alongside with the granted permissions and</w:t>
      </w:r>
      <w:r w:rsidR="004F46BD" w:rsidRPr="0054766A">
        <w:rPr>
          <w:lang w:val="en-US" w:eastAsia="x-none"/>
        </w:rPr>
        <w:t xml:space="preserve"> </w:t>
      </w:r>
      <w:r w:rsidRPr="0054766A">
        <w:rPr>
          <w:lang w:val="en-US" w:eastAsia="x-none"/>
        </w:rPr>
        <w:t>resource quotas the application is allowed to consume. The</w:t>
      </w:r>
      <w:r w:rsidR="004F46BD" w:rsidRPr="0054766A">
        <w:rPr>
          <w:lang w:val="en-US" w:eastAsia="x-none"/>
        </w:rPr>
        <w:t xml:space="preserve"> </w:t>
      </w:r>
      <w:r w:rsidRPr="0054766A">
        <w:rPr>
          <w:lang w:val="en-US" w:eastAsia="x-none"/>
        </w:rPr>
        <w:t xml:space="preserve">packet is received by the App scheduler </w:t>
      </w:r>
      <w:proofErr w:type="gramStart"/>
      <w:r w:rsidRPr="0054766A">
        <w:rPr>
          <w:lang w:val="en-US" w:eastAsia="x-none"/>
        </w:rPr>
        <w:t>which</w:t>
      </w:r>
      <w:proofErr w:type="gramEnd"/>
      <w:r w:rsidRPr="0054766A">
        <w:rPr>
          <w:lang w:val="en-US" w:eastAsia="x-none"/>
        </w:rPr>
        <w:t xml:space="preserve"> in turn manages</w:t>
      </w:r>
      <w:r w:rsidR="004F46BD" w:rsidRPr="0054766A">
        <w:rPr>
          <w:lang w:val="en-US" w:eastAsia="x-none"/>
        </w:rPr>
        <w:t xml:space="preserve"> </w:t>
      </w:r>
      <w:r w:rsidRPr="0054766A">
        <w:rPr>
          <w:lang w:val="en-US" w:eastAsia="x-none"/>
        </w:rPr>
        <w:t>the lifecycle of the applications.</w:t>
      </w:r>
    </w:p>
    <w:p w14:paraId="67D12D91" w14:textId="77777777" w:rsidR="00870F2B" w:rsidRDefault="00A43BCD" w:rsidP="0054766A">
      <w:pPr>
        <w:rPr>
          <w:lang w:val="en-US" w:eastAsia="x-none"/>
        </w:rPr>
      </w:pPr>
      <w:r w:rsidRPr="0054766A">
        <w:rPr>
          <w:lang w:val="en-US" w:eastAsia="x-none"/>
        </w:rPr>
        <w:t>Once an application is pushed to a device, the App scheduler</w:t>
      </w:r>
      <w:r w:rsidR="004F46BD" w:rsidRPr="0054766A">
        <w:rPr>
          <w:lang w:val="en-US" w:eastAsia="x-none"/>
        </w:rPr>
        <w:t xml:space="preserve"> </w:t>
      </w:r>
      <w:r w:rsidRPr="0054766A">
        <w:rPr>
          <w:lang w:val="en-US" w:eastAsia="x-none"/>
        </w:rPr>
        <w:t>takes care of its lifecycle. Applications can rely on timers</w:t>
      </w:r>
      <w:r w:rsidR="004F46BD" w:rsidRPr="0054766A">
        <w:rPr>
          <w:lang w:val="en-US" w:eastAsia="x-none"/>
        </w:rPr>
        <w:t xml:space="preserve"> </w:t>
      </w:r>
      <w:r w:rsidRPr="0054766A">
        <w:rPr>
          <w:lang w:val="en-US" w:eastAsia="x-none"/>
        </w:rPr>
        <w:t>and sensor events to trigger their operation. Applications can</w:t>
      </w:r>
      <w:r w:rsidR="004F46BD" w:rsidRPr="0054766A">
        <w:rPr>
          <w:lang w:val="en-US" w:eastAsia="x-none"/>
        </w:rPr>
        <w:t xml:space="preserve"> </w:t>
      </w:r>
      <w:r w:rsidRPr="0054766A">
        <w:rPr>
          <w:lang w:val="en-US" w:eastAsia="x-none"/>
        </w:rPr>
        <w:t>be written using a limited feature set of Java, building on top</w:t>
      </w:r>
      <w:r w:rsidR="004F46BD" w:rsidRPr="0054766A">
        <w:rPr>
          <w:lang w:val="en-US" w:eastAsia="x-none"/>
        </w:rPr>
        <w:t xml:space="preserve"> </w:t>
      </w:r>
      <w:r w:rsidRPr="0054766A">
        <w:rPr>
          <w:lang w:val="en-US" w:eastAsia="x-none"/>
        </w:rPr>
        <w:t>of a lightweight API, instead of using an own domain specific</w:t>
      </w:r>
      <w:r w:rsidR="004F46BD" w:rsidRPr="0054766A">
        <w:rPr>
          <w:lang w:val="en-US" w:eastAsia="x-none"/>
        </w:rPr>
        <w:t xml:space="preserve"> </w:t>
      </w:r>
      <w:r w:rsidRPr="0054766A">
        <w:rPr>
          <w:lang w:val="en-US" w:eastAsia="x-none"/>
        </w:rPr>
        <w:t>language. This way sensing tasks or protocols can exploit</w:t>
      </w:r>
      <w:r w:rsidR="004F46BD" w:rsidRPr="0054766A">
        <w:rPr>
          <w:lang w:val="en-US" w:eastAsia="x-none"/>
        </w:rPr>
        <w:t xml:space="preserve"> </w:t>
      </w:r>
      <w:r w:rsidRPr="0054766A">
        <w:rPr>
          <w:lang w:val="en-US" w:eastAsia="x-none"/>
        </w:rPr>
        <w:t>the full power of base Java classes to implement complex</w:t>
      </w:r>
      <w:r w:rsidR="004F46BD" w:rsidRPr="0054766A">
        <w:rPr>
          <w:lang w:val="en-US" w:eastAsia="x-none"/>
        </w:rPr>
        <w:t xml:space="preserve"> </w:t>
      </w:r>
      <w:r w:rsidR="00870F2B">
        <w:rPr>
          <w:lang w:val="en-US" w:eastAsia="x-none"/>
        </w:rPr>
        <w:t>business logic.</w:t>
      </w:r>
    </w:p>
    <w:p w14:paraId="38896E59" w14:textId="77777777" w:rsidR="00870F2B" w:rsidRDefault="00A43BCD" w:rsidP="0054766A">
      <w:pPr>
        <w:rPr>
          <w:lang w:val="en-US" w:eastAsia="x-none"/>
        </w:rPr>
      </w:pPr>
      <w:r w:rsidRPr="0054766A">
        <w:rPr>
          <w:lang w:val="en-US" w:eastAsia="x-none"/>
        </w:rPr>
        <w:t>Sensor functionality is provided by the installed</w:t>
      </w:r>
      <w:r w:rsidR="004F46BD" w:rsidRPr="0054766A">
        <w:rPr>
          <w:lang w:val="en-US" w:eastAsia="x-none"/>
        </w:rPr>
        <w:t xml:space="preserve"> </w:t>
      </w:r>
      <w:r w:rsidRPr="0054766A">
        <w:rPr>
          <w:lang w:val="en-US" w:eastAsia="x-none"/>
        </w:rPr>
        <w:t>plugins. While plugins do the sensing tasks, plugins don’t save</w:t>
      </w:r>
      <w:r w:rsidR="004F46BD" w:rsidRPr="0054766A">
        <w:rPr>
          <w:lang w:val="en-US" w:eastAsia="x-none"/>
        </w:rPr>
        <w:t xml:space="preserve"> </w:t>
      </w:r>
      <w:r w:rsidRPr="0054766A">
        <w:rPr>
          <w:lang w:val="en-US" w:eastAsia="x-none"/>
        </w:rPr>
        <w:t>sensor data. Sensor functions return with their results, which</w:t>
      </w:r>
      <w:r w:rsidR="004F46BD" w:rsidRPr="0054766A">
        <w:rPr>
          <w:lang w:val="en-US" w:eastAsia="x-none"/>
        </w:rPr>
        <w:t xml:space="preserve"> </w:t>
      </w:r>
      <w:r w:rsidRPr="0054766A">
        <w:rPr>
          <w:lang w:val="en-US" w:eastAsia="x-none"/>
        </w:rPr>
        <w:t>might than be processed or dropped by the application. Or</w:t>
      </w:r>
      <w:r w:rsidR="004F46BD" w:rsidRPr="0054766A">
        <w:rPr>
          <w:lang w:val="en-US" w:eastAsia="x-none"/>
        </w:rPr>
        <w:t xml:space="preserve"> </w:t>
      </w:r>
      <w:r w:rsidRPr="0054766A">
        <w:rPr>
          <w:lang w:val="en-US" w:eastAsia="x-none"/>
        </w:rPr>
        <w:t>compressed, aggregated with other sensors measurements and</w:t>
      </w:r>
      <w:r w:rsidR="004F46BD" w:rsidRPr="0054766A">
        <w:rPr>
          <w:lang w:val="en-US" w:eastAsia="x-none"/>
        </w:rPr>
        <w:t xml:space="preserve"> </w:t>
      </w:r>
      <w:r w:rsidRPr="0054766A">
        <w:rPr>
          <w:lang w:val="en-US" w:eastAsia="x-none"/>
        </w:rPr>
        <w:t>only then sent to the server. We decided to use this more</w:t>
      </w:r>
      <w:r w:rsidR="004F46BD" w:rsidRPr="0054766A">
        <w:rPr>
          <w:lang w:val="en-US" w:eastAsia="x-none"/>
        </w:rPr>
        <w:t xml:space="preserve"> </w:t>
      </w:r>
      <w:r w:rsidRPr="0054766A">
        <w:rPr>
          <w:lang w:val="en-US" w:eastAsia="x-none"/>
        </w:rPr>
        <w:t>flexible approach to limit bandwidth and storage space needs.</w:t>
      </w:r>
    </w:p>
    <w:p w14:paraId="1BBD722A" w14:textId="77777777" w:rsidR="00870F2B" w:rsidRDefault="00A43BCD" w:rsidP="0054766A">
      <w:pPr>
        <w:rPr>
          <w:lang w:val="en-US" w:eastAsia="x-none"/>
        </w:rPr>
      </w:pPr>
      <w:r w:rsidRPr="0054766A">
        <w:rPr>
          <w:lang w:val="en-US" w:eastAsia="x-none"/>
        </w:rPr>
        <w:t>Applications use the Data manager to persist information</w:t>
      </w:r>
      <w:r w:rsidR="004F46BD" w:rsidRPr="0054766A">
        <w:rPr>
          <w:lang w:val="en-US" w:eastAsia="x-none"/>
        </w:rPr>
        <w:t xml:space="preserve"> </w:t>
      </w:r>
      <w:r w:rsidRPr="0054766A">
        <w:rPr>
          <w:lang w:val="en-US" w:eastAsia="x-none"/>
        </w:rPr>
        <w:t>The Data manager is responsible for the local storage of this</w:t>
      </w:r>
      <w:r w:rsidR="004F46BD" w:rsidRPr="0054766A">
        <w:rPr>
          <w:lang w:val="en-US" w:eastAsia="x-none"/>
        </w:rPr>
        <w:t xml:space="preserve"> </w:t>
      </w:r>
      <w:r w:rsidRPr="0054766A">
        <w:rPr>
          <w:lang w:val="en-US" w:eastAsia="x-none"/>
        </w:rPr>
        <w:t>information, and for the scheduling of uploads.</w:t>
      </w:r>
    </w:p>
    <w:p w14:paraId="6BFE3733" w14:textId="77777777" w:rsidR="00AE55F0" w:rsidRDefault="00A43BCD" w:rsidP="0054766A">
      <w:pPr>
        <w:rPr>
          <w:lang w:val="en-US" w:eastAsia="x-none"/>
        </w:rPr>
      </w:pPr>
      <w:r w:rsidRPr="0054766A">
        <w:rPr>
          <w:lang w:val="en-US" w:eastAsia="x-none"/>
        </w:rPr>
        <w:t>The fourth main component of the framework core is the</w:t>
      </w:r>
      <w:r w:rsidR="004F46BD" w:rsidRPr="0054766A">
        <w:rPr>
          <w:lang w:val="en-US" w:eastAsia="x-none"/>
        </w:rPr>
        <w:t xml:space="preserve"> </w:t>
      </w:r>
      <w:r w:rsidRPr="0054766A">
        <w:rPr>
          <w:lang w:val="en-US" w:eastAsia="x-none"/>
        </w:rPr>
        <w:t>Presence manager. In order for the server to work properly,</w:t>
      </w:r>
      <w:r w:rsidR="004F46BD" w:rsidRPr="0054766A">
        <w:rPr>
          <w:lang w:val="en-US" w:eastAsia="x-none"/>
        </w:rPr>
        <w:t xml:space="preserve"> </w:t>
      </w:r>
      <w:r w:rsidR="00870F2B">
        <w:rPr>
          <w:lang w:val="en-US" w:eastAsia="x-none"/>
        </w:rPr>
        <w:t xml:space="preserve">it must maintain an up to date device list, with the </w:t>
      </w:r>
      <w:proofErr w:type="spellStart"/>
      <w:r w:rsidR="00870F2B">
        <w:rPr>
          <w:lang w:val="en-US" w:eastAsia="x-none"/>
        </w:rPr>
        <w:t>DroidLab</w:t>
      </w:r>
      <w:proofErr w:type="spellEnd"/>
      <w:r w:rsidR="00870F2B">
        <w:rPr>
          <w:lang w:val="en-US" w:eastAsia="x-none"/>
        </w:rPr>
        <w:t xml:space="preserve"> installation details and the amount of available resources</w:t>
      </w:r>
      <w:r w:rsidRPr="0054766A">
        <w:rPr>
          <w:lang w:val="en-US" w:eastAsia="x-none"/>
        </w:rPr>
        <w:t>. The Presence</w:t>
      </w:r>
      <w:r w:rsidR="004F46BD" w:rsidRPr="0054766A">
        <w:rPr>
          <w:lang w:val="en-US" w:eastAsia="x-none"/>
        </w:rPr>
        <w:t xml:space="preserve"> </w:t>
      </w:r>
      <w:r w:rsidRPr="0054766A">
        <w:rPr>
          <w:lang w:val="en-US" w:eastAsia="x-none"/>
        </w:rPr>
        <w:t>manager notifies the server about device configuration changes</w:t>
      </w:r>
      <w:r w:rsidR="004F46BD" w:rsidRPr="0054766A">
        <w:rPr>
          <w:lang w:val="en-US" w:eastAsia="x-none"/>
        </w:rPr>
        <w:t xml:space="preserve"> </w:t>
      </w:r>
      <w:r w:rsidRPr="0054766A">
        <w:rPr>
          <w:lang w:val="en-US" w:eastAsia="x-none"/>
        </w:rPr>
        <w:t>and device state</w:t>
      </w:r>
      <w:r w:rsidR="00AE55F0">
        <w:rPr>
          <w:lang w:val="en-US" w:eastAsia="x-none"/>
        </w:rPr>
        <w:t>.</w:t>
      </w:r>
    </w:p>
    <w:p w14:paraId="0372A543" w14:textId="77777777" w:rsidR="00AE55F0" w:rsidRDefault="00A43BCD" w:rsidP="0054766A">
      <w:pPr>
        <w:rPr>
          <w:lang w:val="en-US" w:eastAsia="x-none"/>
        </w:rPr>
      </w:pPr>
      <w:r w:rsidRPr="0054766A">
        <w:rPr>
          <w:lang w:val="en-US" w:eastAsia="x-none"/>
        </w:rPr>
        <w:t>Applications run in a managed sandbox.</w:t>
      </w:r>
      <w:r w:rsidR="004F46BD" w:rsidRPr="0054766A">
        <w:rPr>
          <w:lang w:val="en-US" w:eastAsia="x-none"/>
        </w:rPr>
        <w:t xml:space="preserve"> </w:t>
      </w:r>
      <w:r w:rsidRPr="0054766A">
        <w:rPr>
          <w:lang w:val="en-US" w:eastAsia="x-none"/>
        </w:rPr>
        <w:t>Each delivered event and called method is monitored by the</w:t>
      </w:r>
      <w:r w:rsidR="004F46BD" w:rsidRPr="0054766A">
        <w:rPr>
          <w:lang w:val="en-US" w:eastAsia="x-none"/>
        </w:rPr>
        <w:t xml:space="preserve"> </w:t>
      </w:r>
      <w:r w:rsidRPr="0054766A">
        <w:rPr>
          <w:lang w:val="en-US" w:eastAsia="x-none"/>
        </w:rPr>
        <w:t>framework and authorized by the resource manager running</w:t>
      </w:r>
      <w:r w:rsidR="004F46BD" w:rsidRPr="0054766A">
        <w:rPr>
          <w:lang w:val="en-US" w:eastAsia="x-none"/>
        </w:rPr>
        <w:t xml:space="preserve"> </w:t>
      </w:r>
      <w:r w:rsidRPr="0054766A">
        <w:rPr>
          <w:lang w:val="en-US" w:eastAsia="x-none"/>
        </w:rPr>
        <w:t>on the device. Once the application’s quota level is reached or</w:t>
      </w:r>
      <w:r w:rsidR="004F46BD" w:rsidRPr="0054766A">
        <w:rPr>
          <w:lang w:val="en-US" w:eastAsia="x-none"/>
        </w:rPr>
        <w:t xml:space="preserve"> </w:t>
      </w:r>
      <w:r w:rsidRPr="0054766A">
        <w:rPr>
          <w:lang w:val="en-US" w:eastAsia="x-none"/>
        </w:rPr>
        <w:t>the overall quota limit has expired, the framework denies the</w:t>
      </w:r>
      <w:r w:rsidR="004F46BD" w:rsidRPr="0054766A">
        <w:rPr>
          <w:lang w:val="en-US" w:eastAsia="x-none"/>
        </w:rPr>
        <w:t xml:space="preserve"> </w:t>
      </w:r>
      <w:r w:rsidRPr="0054766A">
        <w:rPr>
          <w:lang w:val="en-US" w:eastAsia="x-none"/>
        </w:rPr>
        <w:t>request</w:t>
      </w:r>
      <w:r w:rsidR="00AE55F0">
        <w:rPr>
          <w:lang w:val="en-US" w:eastAsia="x-none"/>
        </w:rPr>
        <w:t>.</w:t>
      </w:r>
    </w:p>
    <w:p w14:paraId="486241CD" w14:textId="420539FD" w:rsidR="00AE55F0" w:rsidRDefault="00AE55F0" w:rsidP="0054766A">
      <w:pPr>
        <w:rPr>
          <w:lang w:val="en-US" w:eastAsia="x-none"/>
        </w:rPr>
      </w:pPr>
      <w:r>
        <w:rPr>
          <w:noProof/>
          <w:lang w:val="en-US" w:bidi="ar-SA"/>
        </w:rPr>
        <w:lastRenderedPageBreak/>
        <w:drawing>
          <wp:inline distT="0" distB="0" distL="0" distR="0" wp14:anchorId="789F5F46" wp14:editId="69814651">
            <wp:extent cx="5759450" cy="460763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607637"/>
                    </a:xfrm>
                    <a:prstGeom prst="rect">
                      <a:avLst/>
                    </a:prstGeom>
                    <a:noFill/>
                    <a:ln>
                      <a:noFill/>
                    </a:ln>
                  </pic:spPr>
                </pic:pic>
              </a:graphicData>
            </a:graphic>
          </wp:inline>
        </w:drawing>
      </w:r>
    </w:p>
    <w:p w14:paraId="510AC10A" w14:textId="77777777" w:rsidR="00953415" w:rsidRDefault="00A43BCD" w:rsidP="0054766A">
      <w:pPr>
        <w:rPr>
          <w:lang w:val="en-US" w:eastAsia="x-none"/>
        </w:rPr>
      </w:pPr>
      <w:r w:rsidRPr="0054766A">
        <w:rPr>
          <w:lang w:val="en-US" w:eastAsia="x-none"/>
        </w:rPr>
        <w:t>Figure 2 shows the control flow of a sensor access.</w:t>
      </w:r>
      <w:r w:rsidR="004F46BD" w:rsidRPr="0054766A">
        <w:rPr>
          <w:lang w:val="en-US" w:eastAsia="x-none"/>
        </w:rPr>
        <w:t xml:space="preserve"> </w:t>
      </w:r>
      <w:r w:rsidRPr="0054766A">
        <w:rPr>
          <w:lang w:val="en-US" w:eastAsia="x-none"/>
        </w:rPr>
        <w:t>It starts off by a trigger. Either the scheduler can notify the</w:t>
      </w:r>
      <w:r w:rsidR="004F46BD" w:rsidRPr="0054766A">
        <w:rPr>
          <w:lang w:val="en-US" w:eastAsia="x-none"/>
        </w:rPr>
        <w:t xml:space="preserve"> </w:t>
      </w:r>
      <w:r w:rsidRPr="0054766A">
        <w:rPr>
          <w:lang w:val="en-US" w:eastAsia="x-none"/>
        </w:rPr>
        <w:t>core about a timeout that has been scheduled, or a plugin</w:t>
      </w:r>
      <w:r w:rsidR="004F46BD" w:rsidRPr="0054766A">
        <w:rPr>
          <w:lang w:val="en-US" w:eastAsia="x-none"/>
        </w:rPr>
        <w:t xml:space="preserve"> </w:t>
      </w:r>
      <w:r w:rsidRPr="0054766A">
        <w:rPr>
          <w:lang w:val="en-US" w:eastAsia="x-none"/>
        </w:rPr>
        <w:t>fires an event based on sensor values. The Core finds the</w:t>
      </w:r>
      <w:r w:rsidR="004F46BD" w:rsidRPr="0054766A">
        <w:rPr>
          <w:lang w:val="en-US" w:eastAsia="x-none"/>
        </w:rPr>
        <w:t xml:space="preserve"> </w:t>
      </w:r>
      <w:r w:rsidRPr="0054766A">
        <w:rPr>
          <w:lang w:val="en-US" w:eastAsia="x-none"/>
        </w:rPr>
        <w:t>Applications that have to be launched. Applications get to run</w:t>
      </w:r>
      <w:r w:rsidR="004F46BD" w:rsidRPr="0054766A">
        <w:rPr>
          <w:lang w:val="en-US" w:eastAsia="x-none"/>
        </w:rPr>
        <w:t xml:space="preserve"> </w:t>
      </w:r>
      <w:r w:rsidRPr="0054766A">
        <w:rPr>
          <w:lang w:val="en-US" w:eastAsia="x-none"/>
        </w:rPr>
        <w:t>only for a very short time, and during this period they have</w:t>
      </w:r>
      <w:r w:rsidR="004F46BD" w:rsidRPr="0054766A">
        <w:rPr>
          <w:lang w:val="en-US" w:eastAsia="x-none"/>
        </w:rPr>
        <w:t xml:space="preserve"> </w:t>
      </w:r>
      <w:r w:rsidRPr="0054766A">
        <w:rPr>
          <w:lang w:val="en-US" w:eastAsia="x-none"/>
        </w:rPr>
        <w:t>to process the received event. In response they can initiate</w:t>
      </w:r>
      <w:r w:rsidR="004F46BD" w:rsidRPr="0054766A">
        <w:rPr>
          <w:lang w:val="en-US" w:eastAsia="x-none"/>
        </w:rPr>
        <w:t xml:space="preserve"> </w:t>
      </w:r>
      <w:r w:rsidRPr="0054766A">
        <w:rPr>
          <w:lang w:val="en-US" w:eastAsia="x-none"/>
        </w:rPr>
        <w:t>sensor readings, subscribe or unsubscribe from events, and set</w:t>
      </w:r>
      <w:r w:rsidR="004F46BD" w:rsidRPr="0054766A">
        <w:rPr>
          <w:lang w:val="en-US" w:eastAsia="x-none"/>
        </w:rPr>
        <w:t xml:space="preserve"> </w:t>
      </w:r>
      <w:r w:rsidRPr="0054766A">
        <w:rPr>
          <w:lang w:val="en-US" w:eastAsia="x-none"/>
        </w:rPr>
        <w:t>timers. If the application places a sensor request, a callback is</w:t>
      </w:r>
      <w:r w:rsidR="004F46BD" w:rsidRPr="0054766A">
        <w:rPr>
          <w:lang w:val="en-US" w:eastAsia="x-none"/>
        </w:rPr>
        <w:t xml:space="preserve"> </w:t>
      </w:r>
      <w:r w:rsidRPr="0054766A">
        <w:rPr>
          <w:lang w:val="en-US" w:eastAsia="x-none"/>
        </w:rPr>
        <w:t>registered and the framework handles the call asynchronously.</w:t>
      </w:r>
      <w:r w:rsidR="004F46BD" w:rsidRPr="0054766A">
        <w:rPr>
          <w:lang w:val="en-US" w:eastAsia="x-none"/>
        </w:rPr>
        <w:t xml:space="preserve"> </w:t>
      </w:r>
      <w:r w:rsidRPr="0054766A">
        <w:rPr>
          <w:lang w:val="en-US" w:eastAsia="x-none"/>
        </w:rPr>
        <w:t>First, permissions need to be checked. If the user authorized the</w:t>
      </w:r>
      <w:r w:rsidR="004F46BD" w:rsidRPr="0054766A">
        <w:rPr>
          <w:lang w:val="en-US" w:eastAsia="x-none"/>
        </w:rPr>
        <w:t xml:space="preserve"> </w:t>
      </w:r>
      <w:r w:rsidRPr="0054766A">
        <w:rPr>
          <w:lang w:val="en-US" w:eastAsia="x-none"/>
        </w:rPr>
        <w:t>call, the core asks for a quota estimate for the given parameter</w:t>
      </w:r>
      <w:r w:rsidR="004F46BD" w:rsidRPr="0054766A">
        <w:rPr>
          <w:lang w:val="en-US" w:eastAsia="x-none"/>
        </w:rPr>
        <w:t xml:space="preserve"> </w:t>
      </w:r>
      <w:r w:rsidRPr="0054766A">
        <w:rPr>
          <w:lang w:val="en-US" w:eastAsia="x-none"/>
        </w:rPr>
        <w:t>set from the plugins. If the application has enough credit for</w:t>
      </w:r>
      <w:r w:rsidR="004F46BD" w:rsidRPr="0054766A">
        <w:rPr>
          <w:lang w:val="en-US" w:eastAsia="x-none"/>
        </w:rPr>
        <w:t xml:space="preserve"> </w:t>
      </w:r>
      <w:r w:rsidRPr="0054766A">
        <w:rPr>
          <w:lang w:val="en-US" w:eastAsia="x-none"/>
        </w:rPr>
        <w:t>the call, the plugin method is called. When a plugin returns a</w:t>
      </w:r>
      <w:r w:rsidR="004F46BD" w:rsidRPr="0054766A">
        <w:rPr>
          <w:lang w:val="en-US" w:eastAsia="x-none"/>
        </w:rPr>
        <w:t xml:space="preserve"> </w:t>
      </w:r>
      <w:r w:rsidRPr="0054766A">
        <w:rPr>
          <w:lang w:val="en-US" w:eastAsia="x-none"/>
        </w:rPr>
        <w:t>result, the application’s available credit is decremented, and the</w:t>
      </w:r>
      <w:r w:rsidR="004F46BD" w:rsidRPr="0054766A">
        <w:rPr>
          <w:lang w:val="en-US" w:eastAsia="x-none"/>
        </w:rPr>
        <w:t xml:space="preserve"> </w:t>
      </w:r>
      <w:r w:rsidRPr="0054766A">
        <w:rPr>
          <w:lang w:val="en-US" w:eastAsia="x-none"/>
        </w:rPr>
        <w:t>callback is called. This mechanism is both secure and flexible.</w:t>
      </w:r>
    </w:p>
    <w:p w14:paraId="1810A40A" w14:textId="19515C69" w:rsidR="00953415" w:rsidRDefault="00A43BCD" w:rsidP="0054766A">
      <w:pPr>
        <w:rPr>
          <w:lang w:val="en-US" w:eastAsia="x-none"/>
        </w:rPr>
      </w:pPr>
      <w:r w:rsidRPr="0054766A">
        <w:rPr>
          <w:lang w:val="en-US" w:eastAsia="x-none"/>
        </w:rPr>
        <w:t>Application terminates if one of the required quotas or</w:t>
      </w:r>
      <w:r w:rsidR="004F46BD" w:rsidRPr="0054766A">
        <w:rPr>
          <w:lang w:val="en-US" w:eastAsia="x-none"/>
        </w:rPr>
        <w:t xml:space="preserve"> </w:t>
      </w:r>
      <w:r w:rsidRPr="0054766A">
        <w:rPr>
          <w:lang w:val="en-US" w:eastAsia="x-none"/>
        </w:rPr>
        <w:t>predefined lifespans expires, the user explicitly removes it</w:t>
      </w:r>
      <w:r w:rsidR="004F46BD" w:rsidRPr="0054766A">
        <w:rPr>
          <w:lang w:val="en-US" w:eastAsia="x-none"/>
        </w:rPr>
        <w:t xml:space="preserve"> </w:t>
      </w:r>
      <w:r w:rsidRPr="0054766A">
        <w:rPr>
          <w:lang w:val="en-US" w:eastAsia="x-none"/>
        </w:rPr>
        <w:t>from the framework, a required permission is revoked, or a</w:t>
      </w:r>
      <w:r w:rsidR="004F46BD" w:rsidRPr="0054766A">
        <w:rPr>
          <w:lang w:val="en-US" w:eastAsia="x-none"/>
        </w:rPr>
        <w:t xml:space="preserve"> </w:t>
      </w:r>
      <w:r w:rsidRPr="0054766A">
        <w:rPr>
          <w:lang w:val="en-US" w:eastAsia="x-none"/>
        </w:rPr>
        <w:t>required plugin is uninstalled. Application is then removed</w:t>
      </w:r>
      <w:r w:rsidR="004F46BD" w:rsidRPr="0054766A">
        <w:rPr>
          <w:lang w:val="en-US" w:eastAsia="x-none"/>
        </w:rPr>
        <w:t xml:space="preserve"> </w:t>
      </w:r>
      <w:r w:rsidRPr="0054766A">
        <w:rPr>
          <w:lang w:val="en-US" w:eastAsia="x-none"/>
        </w:rPr>
        <w:t>from the device. Data generated by the application is cached</w:t>
      </w:r>
      <w:r w:rsidR="004F46BD" w:rsidRPr="0054766A">
        <w:rPr>
          <w:lang w:val="en-US" w:eastAsia="x-none"/>
        </w:rPr>
        <w:t xml:space="preserve"> </w:t>
      </w:r>
      <w:r w:rsidRPr="0054766A">
        <w:rPr>
          <w:lang w:val="en-US" w:eastAsia="x-none"/>
        </w:rPr>
        <w:t>until uploaded to the server.</w:t>
      </w:r>
      <w:r w:rsidR="00953415">
        <w:rPr>
          <w:lang w:val="en-US" w:eastAsia="x-none"/>
        </w:rPr>
        <w:br w:type="page"/>
      </w:r>
    </w:p>
    <w:p w14:paraId="434A2E3A" w14:textId="40F2AEC2" w:rsidR="00953415" w:rsidRDefault="00A43BCD" w:rsidP="00953415">
      <w:pPr>
        <w:pStyle w:val="Heading2"/>
      </w:pPr>
      <w:bookmarkStart w:id="14" w:name="_Toc378852994"/>
      <w:r w:rsidRPr="0054766A">
        <w:lastRenderedPageBreak/>
        <w:t>Challenges</w:t>
      </w:r>
      <w:bookmarkEnd w:id="14"/>
    </w:p>
    <w:p w14:paraId="1E456CE0" w14:textId="77777777" w:rsidR="008146BA" w:rsidRDefault="00A43BCD" w:rsidP="0054766A">
      <w:pPr>
        <w:rPr>
          <w:lang w:val="en-US" w:eastAsia="x-none"/>
        </w:rPr>
      </w:pPr>
      <w:r w:rsidRPr="0054766A">
        <w:rPr>
          <w:lang w:val="en-US" w:eastAsia="x-none"/>
        </w:rPr>
        <w:t>We faced several challenges during the design and development</w:t>
      </w:r>
      <w:r w:rsidR="004F46BD" w:rsidRPr="0054766A">
        <w:rPr>
          <w:lang w:val="en-US" w:eastAsia="x-none"/>
        </w:rPr>
        <w:t xml:space="preserve"> </w:t>
      </w:r>
      <w:r w:rsidRPr="0054766A">
        <w:rPr>
          <w:lang w:val="en-US" w:eastAsia="x-none"/>
        </w:rPr>
        <w:t>of the framework. Some of the challenges come from</w:t>
      </w:r>
      <w:r w:rsidR="004F46BD" w:rsidRPr="0054766A">
        <w:rPr>
          <w:lang w:val="en-US" w:eastAsia="x-none"/>
        </w:rPr>
        <w:t xml:space="preserve"> </w:t>
      </w:r>
      <w:r w:rsidRPr="0054766A">
        <w:rPr>
          <w:lang w:val="en-US" w:eastAsia="x-none"/>
        </w:rPr>
        <w:t>the goals we wanted to achieve, others were the result of the</w:t>
      </w:r>
      <w:r w:rsidR="004F46BD" w:rsidRPr="0054766A">
        <w:rPr>
          <w:lang w:val="en-US" w:eastAsia="x-none"/>
        </w:rPr>
        <w:t xml:space="preserve"> </w:t>
      </w:r>
      <w:r w:rsidR="008146BA">
        <w:rPr>
          <w:lang w:val="en-US" w:eastAsia="x-none"/>
        </w:rPr>
        <w:t>chosen architecture, and some challenges were result of the user’s requirements.</w:t>
      </w:r>
      <w:r w:rsidRPr="0054766A">
        <w:rPr>
          <w:lang w:val="en-US" w:eastAsia="x-none"/>
        </w:rPr>
        <w:t xml:space="preserve"> We will briefly explain how </w:t>
      </w:r>
      <w:proofErr w:type="spellStart"/>
      <w:r w:rsidRPr="0054766A">
        <w:rPr>
          <w:lang w:val="en-US" w:eastAsia="x-none"/>
        </w:rPr>
        <w:t>DroidLab</w:t>
      </w:r>
      <w:proofErr w:type="spellEnd"/>
      <w:r w:rsidR="004F46BD" w:rsidRPr="0054766A">
        <w:rPr>
          <w:lang w:val="en-US" w:eastAsia="x-none"/>
        </w:rPr>
        <w:t xml:space="preserve"> </w:t>
      </w:r>
      <w:r w:rsidRPr="0054766A">
        <w:rPr>
          <w:lang w:val="en-US" w:eastAsia="x-none"/>
        </w:rPr>
        <w:t>tackles them.</w:t>
      </w:r>
    </w:p>
    <w:p w14:paraId="60962A51" w14:textId="77777777" w:rsidR="008146BA" w:rsidRDefault="008146BA" w:rsidP="008146BA">
      <w:pPr>
        <w:pStyle w:val="Heading3"/>
      </w:pPr>
      <w:bookmarkStart w:id="15" w:name="_Toc378852995"/>
      <w:r>
        <w:t>Modularity</w:t>
      </w:r>
      <w:bookmarkEnd w:id="15"/>
    </w:p>
    <w:p w14:paraId="1108549B" w14:textId="77777777" w:rsidR="00496325" w:rsidRDefault="00A43BCD" w:rsidP="0054766A">
      <w:pPr>
        <w:rPr>
          <w:lang w:val="en-US" w:eastAsia="x-none"/>
        </w:rPr>
      </w:pPr>
      <w:r w:rsidRPr="0054766A">
        <w:rPr>
          <w:lang w:val="en-US" w:eastAsia="x-none"/>
        </w:rPr>
        <w:t xml:space="preserve">The </w:t>
      </w:r>
      <w:proofErr w:type="spellStart"/>
      <w:r w:rsidRPr="0054766A">
        <w:rPr>
          <w:lang w:val="en-US" w:eastAsia="x-none"/>
        </w:rPr>
        <w:t>DroidLab</w:t>
      </w:r>
      <w:proofErr w:type="spellEnd"/>
      <w:r w:rsidRPr="0054766A">
        <w:rPr>
          <w:lang w:val="en-US" w:eastAsia="x-none"/>
        </w:rPr>
        <w:t xml:space="preserve"> </w:t>
      </w:r>
      <w:r w:rsidR="008146BA">
        <w:rPr>
          <w:lang w:val="en-US" w:eastAsia="x-none"/>
        </w:rPr>
        <w:t>distribution</w:t>
      </w:r>
      <w:r w:rsidRPr="0054766A">
        <w:rPr>
          <w:lang w:val="en-US" w:eastAsia="x-none"/>
        </w:rPr>
        <w:t>, from an Android</w:t>
      </w:r>
      <w:r w:rsidR="004F46BD" w:rsidRPr="0054766A">
        <w:rPr>
          <w:lang w:val="en-US" w:eastAsia="x-none"/>
        </w:rPr>
        <w:t xml:space="preserve"> </w:t>
      </w:r>
      <w:r w:rsidRPr="0054766A">
        <w:rPr>
          <w:lang w:val="en-US" w:eastAsia="x-none"/>
        </w:rPr>
        <w:t xml:space="preserve">perspective, consists of </w:t>
      </w:r>
      <w:r w:rsidR="008146BA">
        <w:rPr>
          <w:lang w:val="en-US" w:eastAsia="x-none"/>
        </w:rPr>
        <w:t>several applications, namely the core, and a set of chosen plugins.</w:t>
      </w:r>
      <w:r w:rsidRPr="0054766A">
        <w:rPr>
          <w:lang w:val="en-US" w:eastAsia="x-none"/>
        </w:rPr>
        <w:t xml:space="preserve"> Each plugin can be installed or removed as an</w:t>
      </w:r>
      <w:r w:rsidR="004F46BD" w:rsidRPr="0054766A">
        <w:rPr>
          <w:lang w:val="en-US" w:eastAsia="x-none"/>
        </w:rPr>
        <w:t xml:space="preserve"> </w:t>
      </w:r>
      <w:r w:rsidRPr="0054766A">
        <w:rPr>
          <w:lang w:val="en-US" w:eastAsia="x-none"/>
        </w:rPr>
        <w:t>Android application. Each plugin</w:t>
      </w:r>
      <w:r w:rsidR="0067575E">
        <w:rPr>
          <w:lang w:val="en-US" w:eastAsia="x-none"/>
        </w:rPr>
        <w:t xml:space="preserve"> is responsible of a hardware component (location, </w:t>
      </w:r>
      <w:proofErr w:type="spellStart"/>
      <w:r w:rsidR="0067575E">
        <w:rPr>
          <w:lang w:val="en-US" w:eastAsia="x-none"/>
        </w:rPr>
        <w:t>WiFi</w:t>
      </w:r>
      <w:proofErr w:type="spellEnd"/>
      <w:r w:rsidR="0067575E">
        <w:rPr>
          <w:lang w:val="en-US" w:eastAsia="x-none"/>
        </w:rPr>
        <w:t>, Bluetooth, battery) or dataset (phonebook, messages, installed applications…). The Android platform obliges the developers to state the required</w:t>
      </w:r>
      <w:r w:rsidRPr="0054766A">
        <w:rPr>
          <w:lang w:val="en-US" w:eastAsia="x-none"/>
        </w:rPr>
        <w:t xml:space="preserve"> permissions </w:t>
      </w:r>
      <w:r w:rsidR="0067575E">
        <w:rPr>
          <w:lang w:val="en-US" w:eastAsia="x-none"/>
        </w:rPr>
        <w:t xml:space="preserve">for each application’s execution. Our approach enables us to have a privacy footprint </w:t>
      </w:r>
      <w:r w:rsidRPr="0054766A">
        <w:rPr>
          <w:lang w:val="en-US" w:eastAsia="x-none"/>
        </w:rPr>
        <w:t>that</w:t>
      </w:r>
      <w:r w:rsidR="004F46BD" w:rsidRPr="0054766A">
        <w:rPr>
          <w:lang w:val="en-US" w:eastAsia="x-none"/>
        </w:rPr>
        <w:t xml:space="preserve"> </w:t>
      </w:r>
      <w:r w:rsidR="0067575E">
        <w:rPr>
          <w:lang w:val="en-US" w:eastAsia="x-none"/>
        </w:rPr>
        <w:t>the user is comfortable with, and have a feature set that the device can handle. The user can</w:t>
      </w:r>
      <w:r w:rsidRPr="0054766A">
        <w:rPr>
          <w:lang w:val="en-US" w:eastAsia="x-none"/>
        </w:rPr>
        <w:t xml:space="preserve"> assemble a</w:t>
      </w:r>
      <w:r w:rsidR="004F46BD" w:rsidRPr="0054766A">
        <w:rPr>
          <w:lang w:val="en-US" w:eastAsia="x-none"/>
        </w:rPr>
        <w:t xml:space="preserve"> </w:t>
      </w:r>
      <w:r w:rsidRPr="0054766A">
        <w:rPr>
          <w:lang w:val="en-US" w:eastAsia="x-none"/>
        </w:rPr>
        <w:t>setup that he/she is comfortable with, and is suitable for the</w:t>
      </w:r>
      <w:r w:rsidR="004F46BD" w:rsidRPr="0054766A">
        <w:rPr>
          <w:lang w:val="en-US" w:eastAsia="x-none"/>
        </w:rPr>
        <w:t xml:space="preserve"> </w:t>
      </w:r>
      <w:r w:rsidRPr="0054766A">
        <w:rPr>
          <w:lang w:val="en-US" w:eastAsia="x-none"/>
        </w:rPr>
        <w:t xml:space="preserve">capabilities of the device. If </w:t>
      </w:r>
      <w:r w:rsidR="0067575E">
        <w:rPr>
          <w:lang w:val="en-US" w:eastAsia="x-none"/>
        </w:rPr>
        <w:t xml:space="preserve">for example </w:t>
      </w:r>
      <w:r w:rsidRPr="0054766A">
        <w:rPr>
          <w:lang w:val="en-US" w:eastAsia="x-none"/>
        </w:rPr>
        <w:t>the user doesn’t want to share</w:t>
      </w:r>
      <w:r w:rsidR="004F46BD" w:rsidRPr="0054766A">
        <w:rPr>
          <w:lang w:val="en-US" w:eastAsia="x-none"/>
        </w:rPr>
        <w:t xml:space="preserve"> </w:t>
      </w:r>
      <w:r w:rsidRPr="0054766A">
        <w:rPr>
          <w:lang w:val="en-US" w:eastAsia="x-none"/>
        </w:rPr>
        <w:t>his/her location, then by omitting that plugin the framework</w:t>
      </w:r>
      <w:r w:rsidR="004F46BD" w:rsidRPr="0054766A">
        <w:rPr>
          <w:lang w:val="en-US" w:eastAsia="x-none"/>
        </w:rPr>
        <w:t xml:space="preserve"> </w:t>
      </w:r>
      <w:r w:rsidRPr="0054766A">
        <w:rPr>
          <w:lang w:val="en-US" w:eastAsia="x-none"/>
        </w:rPr>
        <w:t>will be limited on the OS level n</w:t>
      </w:r>
      <w:r w:rsidR="00B02996">
        <w:rPr>
          <w:lang w:val="en-US" w:eastAsia="x-none"/>
        </w:rPr>
        <w:t xml:space="preserve">ot to use the location services, hence respecting the privacy of the user not based on an application setting that the user has to trust will be honored, but through the well understood and accepted permission system of the platform. If the location plugin is not installed, the </w:t>
      </w:r>
      <w:proofErr w:type="spellStart"/>
      <w:r w:rsidR="00B02996">
        <w:rPr>
          <w:lang w:val="en-US" w:eastAsia="x-none"/>
        </w:rPr>
        <w:t>DroidLab</w:t>
      </w:r>
      <w:proofErr w:type="spellEnd"/>
      <w:r w:rsidR="00B02996">
        <w:rPr>
          <w:lang w:val="en-US" w:eastAsia="x-none"/>
        </w:rPr>
        <w:t xml:space="preserve"> distribution present on that phone will not be able to access the location of the user in any way.</w:t>
      </w:r>
    </w:p>
    <w:p w14:paraId="34287983" w14:textId="77777777" w:rsidR="00AA6C97" w:rsidRDefault="00A43BCD" w:rsidP="0054766A">
      <w:pPr>
        <w:rPr>
          <w:lang w:val="en-US" w:eastAsia="x-none"/>
        </w:rPr>
      </w:pPr>
      <w:r w:rsidRPr="0054766A">
        <w:rPr>
          <w:lang w:val="en-US" w:eastAsia="x-none"/>
        </w:rPr>
        <w:t>The clear benefits of this modular approach come with</w:t>
      </w:r>
      <w:r w:rsidR="004F46BD" w:rsidRPr="0054766A">
        <w:rPr>
          <w:lang w:val="en-US" w:eastAsia="x-none"/>
        </w:rPr>
        <w:t xml:space="preserve"> </w:t>
      </w:r>
      <w:r w:rsidRPr="0054766A">
        <w:rPr>
          <w:lang w:val="en-US" w:eastAsia="x-none"/>
        </w:rPr>
        <w:t xml:space="preserve">some drawbacks. The </w:t>
      </w:r>
      <w:proofErr w:type="spellStart"/>
      <w:r w:rsidRPr="0054766A">
        <w:rPr>
          <w:lang w:val="en-US" w:eastAsia="x-none"/>
        </w:rPr>
        <w:t>DroidLab</w:t>
      </w:r>
      <w:proofErr w:type="spellEnd"/>
      <w:r w:rsidRPr="0054766A">
        <w:rPr>
          <w:lang w:val="en-US" w:eastAsia="x-none"/>
        </w:rPr>
        <w:t xml:space="preserve"> distributions will be </w:t>
      </w:r>
      <w:proofErr w:type="gramStart"/>
      <w:r w:rsidRPr="0054766A">
        <w:rPr>
          <w:lang w:val="en-US" w:eastAsia="x-none"/>
        </w:rPr>
        <w:t>fragmented,</w:t>
      </w:r>
      <w:proofErr w:type="gramEnd"/>
      <w:r w:rsidR="004F46BD" w:rsidRPr="0054766A">
        <w:rPr>
          <w:lang w:val="en-US" w:eastAsia="x-none"/>
        </w:rPr>
        <w:t xml:space="preserve"> </w:t>
      </w:r>
      <w:r w:rsidRPr="0054766A">
        <w:rPr>
          <w:lang w:val="en-US" w:eastAsia="x-none"/>
        </w:rPr>
        <w:t>devices will have different plugin sets and even</w:t>
      </w:r>
      <w:r w:rsidR="004F46BD" w:rsidRPr="0054766A">
        <w:rPr>
          <w:lang w:val="en-US" w:eastAsia="x-none"/>
        </w:rPr>
        <w:t xml:space="preserve"> </w:t>
      </w:r>
      <w:r w:rsidRPr="0054766A">
        <w:rPr>
          <w:lang w:val="en-US" w:eastAsia="x-none"/>
        </w:rPr>
        <w:t>plugin versions. Users will also have the possibility to revoke</w:t>
      </w:r>
      <w:r w:rsidR="004F46BD" w:rsidRPr="0054766A">
        <w:rPr>
          <w:lang w:val="en-US" w:eastAsia="x-none"/>
        </w:rPr>
        <w:t xml:space="preserve"> </w:t>
      </w:r>
      <w:r w:rsidRPr="0054766A">
        <w:rPr>
          <w:lang w:val="en-US" w:eastAsia="x-none"/>
        </w:rPr>
        <w:t>permissions from the framework and limit the resource usage</w:t>
      </w:r>
      <w:r w:rsidR="004F46BD" w:rsidRPr="0054766A">
        <w:rPr>
          <w:lang w:val="en-US" w:eastAsia="x-none"/>
        </w:rPr>
        <w:t xml:space="preserve"> </w:t>
      </w:r>
      <w:r w:rsidRPr="0054766A">
        <w:rPr>
          <w:lang w:val="en-US" w:eastAsia="x-none"/>
        </w:rPr>
        <w:t>of plugins.</w:t>
      </w:r>
    </w:p>
    <w:p w14:paraId="141B8E05" w14:textId="77777777" w:rsidR="00AA6C97" w:rsidRDefault="00AA6C97" w:rsidP="00AA6C97">
      <w:pPr>
        <w:pStyle w:val="Heading3"/>
      </w:pPr>
      <w:bookmarkStart w:id="16" w:name="_Toc378852996"/>
      <w:r>
        <w:t>Security</w:t>
      </w:r>
      <w:bookmarkEnd w:id="16"/>
    </w:p>
    <w:p w14:paraId="6031AD3D" w14:textId="77777777" w:rsidR="00CA4A62" w:rsidRDefault="00A43BCD" w:rsidP="0054766A">
      <w:pPr>
        <w:rPr>
          <w:lang w:val="en-US" w:eastAsia="x-none"/>
        </w:rPr>
      </w:pPr>
      <w:proofErr w:type="spellStart"/>
      <w:r w:rsidRPr="0054766A">
        <w:rPr>
          <w:lang w:val="en-US" w:eastAsia="x-none"/>
        </w:rPr>
        <w:t>DroidLab</w:t>
      </w:r>
      <w:proofErr w:type="spellEnd"/>
      <w:r w:rsidRPr="0054766A">
        <w:rPr>
          <w:lang w:val="en-US" w:eastAsia="x-none"/>
        </w:rPr>
        <w:t xml:space="preserve"> ensures that the user is protected</w:t>
      </w:r>
      <w:r w:rsidR="004F46BD" w:rsidRPr="0054766A">
        <w:rPr>
          <w:lang w:val="en-US" w:eastAsia="x-none"/>
        </w:rPr>
        <w:t xml:space="preserve"> </w:t>
      </w:r>
      <w:r w:rsidRPr="0054766A">
        <w:rPr>
          <w:lang w:val="en-US" w:eastAsia="x-none"/>
        </w:rPr>
        <w:t>from both outside attacks and malicious applications. We</w:t>
      </w:r>
      <w:r w:rsidR="004F46BD" w:rsidRPr="0054766A">
        <w:rPr>
          <w:lang w:val="en-US" w:eastAsia="x-none"/>
        </w:rPr>
        <w:t xml:space="preserve"> </w:t>
      </w:r>
      <w:r w:rsidRPr="0054766A">
        <w:rPr>
          <w:lang w:val="en-US" w:eastAsia="x-none"/>
        </w:rPr>
        <w:t>identified a number of high risk points in the architecture.</w:t>
      </w:r>
    </w:p>
    <w:p w14:paraId="7DE4FC3E" w14:textId="77777777" w:rsidR="00CA4A62" w:rsidRDefault="00CA4A62" w:rsidP="00CA4A62">
      <w:pPr>
        <w:pStyle w:val="Heading4"/>
      </w:pPr>
      <w:r>
        <w:t>Vulnerabilities</w:t>
      </w:r>
    </w:p>
    <w:p w14:paraId="27A528DE" w14:textId="32850814" w:rsidR="007E3C29" w:rsidRDefault="00CA4A62" w:rsidP="0054766A">
      <w:pPr>
        <w:rPr>
          <w:lang w:val="en-US" w:eastAsia="x-none"/>
        </w:rPr>
      </w:pPr>
      <w:r>
        <w:rPr>
          <w:lang w:val="en-US" w:eastAsia="x-none"/>
        </w:rPr>
        <w:t xml:space="preserve">As the client is composed of multiple applications the inter process communication that the framework is relying on heavily may be targeted. </w:t>
      </w:r>
      <w:proofErr w:type="gramStart"/>
      <w:r>
        <w:rPr>
          <w:lang w:val="en-US" w:eastAsia="x-none"/>
        </w:rPr>
        <w:t>Another vulnerability</w:t>
      </w:r>
      <w:proofErr w:type="gramEnd"/>
      <w:r w:rsidR="007E3C29">
        <w:rPr>
          <w:lang w:val="en-US" w:eastAsia="x-none"/>
        </w:rPr>
        <w:t xml:space="preserve"> is the communication between the client and the server. </w:t>
      </w:r>
      <w:r>
        <w:rPr>
          <w:lang w:val="en-US" w:eastAsia="x-none"/>
        </w:rPr>
        <w:t>The attacks can target the downloading of measurements, in order to inject malicious code into the client. Attackers may also be interested in capturing uploaded data, or altering it. Finally attackers can alter the presence of the device pool.</w:t>
      </w:r>
    </w:p>
    <w:p w14:paraId="2684C7E4" w14:textId="40E7ACA1" w:rsidR="00CA4A62" w:rsidRDefault="00320A3B" w:rsidP="00E01AFE">
      <w:pPr>
        <w:pStyle w:val="Heading4"/>
        <w:rPr>
          <w:lang w:val="en-US"/>
        </w:rPr>
      </w:pPr>
      <w:r>
        <w:rPr>
          <w:lang w:val="en-US"/>
        </w:rPr>
        <w:t>Attackers</w:t>
      </w:r>
      <w:r w:rsidR="00E01AFE">
        <w:rPr>
          <w:lang w:val="en-US"/>
        </w:rPr>
        <w:t xml:space="preserve"> and </w:t>
      </w:r>
      <w:r w:rsidR="001F0183">
        <w:t>intentions</w:t>
      </w:r>
    </w:p>
    <w:p w14:paraId="5F53CFC2" w14:textId="25F1659B" w:rsidR="00355B8B" w:rsidRDefault="002F5FF5" w:rsidP="00E01AFE">
      <w:pPr>
        <w:rPr>
          <w:lang w:val="en-US" w:eastAsia="x-none"/>
        </w:rPr>
      </w:pPr>
      <w:r>
        <w:rPr>
          <w:lang w:val="en-US" w:eastAsia="x-none"/>
        </w:rPr>
        <w:t xml:space="preserve">We identified </w:t>
      </w:r>
      <w:r w:rsidR="007B003C">
        <w:rPr>
          <w:lang w:val="en-US" w:eastAsia="x-none"/>
        </w:rPr>
        <w:t>three</w:t>
      </w:r>
      <w:r w:rsidR="00355B8B">
        <w:rPr>
          <w:lang w:val="en-US" w:eastAsia="x-none"/>
        </w:rPr>
        <w:t xml:space="preserve"> main </w:t>
      </w:r>
      <w:r w:rsidR="00F14510">
        <w:rPr>
          <w:lang w:val="en-US" w:eastAsia="x-none"/>
        </w:rPr>
        <w:t>motivations for an attack</w:t>
      </w:r>
      <w:r w:rsidR="00355B8B">
        <w:rPr>
          <w:lang w:val="en-US" w:eastAsia="x-none"/>
        </w:rPr>
        <w:t>.</w:t>
      </w:r>
    </w:p>
    <w:p w14:paraId="4C977E0D" w14:textId="3677EE14" w:rsidR="00421FB6" w:rsidRDefault="002F5FF5" w:rsidP="00355B8B">
      <w:pPr>
        <w:pStyle w:val="ListParagraph"/>
        <w:numPr>
          <w:ilvl w:val="0"/>
          <w:numId w:val="11"/>
        </w:numPr>
        <w:rPr>
          <w:lang w:val="en-US" w:eastAsia="x-none"/>
        </w:rPr>
      </w:pPr>
      <w:r w:rsidRPr="00355B8B">
        <w:rPr>
          <w:lang w:val="en-US" w:eastAsia="x-none"/>
        </w:rPr>
        <w:lastRenderedPageBreak/>
        <w:t xml:space="preserve">The attacker may </w:t>
      </w:r>
      <w:r w:rsidR="007B003C" w:rsidRPr="00355B8B">
        <w:rPr>
          <w:lang w:val="en-US" w:eastAsia="x-none"/>
        </w:rPr>
        <w:t>target our syst</w:t>
      </w:r>
      <w:r w:rsidR="00355B8B" w:rsidRPr="00355B8B">
        <w:rPr>
          <w:lang w:val="en-US" w:eastAsia="x-none"/>
        </w:rPr>
        <w:t>em to run his measurements without reserving the resources on the researcher’s portal.</w:t>
      </w:r>
    </w:p>
    <w:p w14:paraId="42AB5A2A" w14:textId="3A5A32E2" w:rsidR="00355B8B" w:rsidRDefault="00355B8B" w:rsidP="00355B8B">
      <w:pPr>
        <w:pStyle w:val="ListParagraph"/>
        <w:numPr>
          <w:ilvl w:val="0"/>
          <w:numId w:val="11"/>
        </w:numPr>
        <w:rPr>
          <w:lang w:val="en-US" w:eastAsia="x-none"/>
        </w:rPr>
      </w:pPr>
      <w:r>
        <w:rPr>
          <w:lang w:val="en-US" w:eastAsia="x-none"/>
        </w:rPr>
        <w:t>The attacker might want to acquire data collected by other measurements</w:t>
      </w:r>
    </w:p>
    <w:p w14:paraId="659C5AF4" w14:textId="1489C5A0" w:rsidR="00355B8B" w:rsidRDefault="00355B8B" w:rsidP="00355B8B">
      <w:pPr>
        <w:pStyle w:val="ListParagraph"/>
        <w:numPr>
          <w:ilvl w:val="0"/>
          <w:numId w:val="11"/>
        </w:numPr>
        <w:rPr>
          <w:lang w:val="en-US" w:eastAsia="x-none"/>
        </w:rPr>
      </w:pPr>
      <w:r>
        <w:rPr>
          <w:lang w:val="en-US" w:eastAsia="x-none"/>
        </w:rPr>
        <w:t xml:space="preserve">The attacker may want to alter his own measurements to “clock in” more contribution for his account and benefit of the status provided by the </w:t>
      </w:r>
      <w:proofErr w:type="spellStart"/>
      <w:r>
        <w:rPr>
          <w:lang w:val="en-US" w:eastAsia="x-none"/>
        </w:rPr>
        <w:t>gamification</w:t>
      </w:r>
      <w:proofErr w:type="spellEnd"/>
      <w:r>
        <w:rPr>
          <w:lang w:val="en-US" w:eastAsia="x-none"/>
        </w:rPr>
        <w:t xml:space="preserve"> system</w:t>
      </w:r>
    </w:p>
    <w:p w14:paraId="08D5C181" w14:textId="77777777" w:rsidR="00B820F1" w:rsidRDefault="00F14510" w:rsidP="0054766A">
      <w:pPr>
        <w:rPr>
          <w:lang w:val="en-US" w:eastAsia="x-none"/>
        </w:rPr>
      </w:pPr>
      <w:r>
        <w:rPr>
          <w:lang w:val="en-US" w:eastAsia="x-none"/>
        </w:rPr>
        <w:t xml:space="preserve">Attacks performed by a user for </w:t>
      </w:r>
      <w:proofErr w:type="gramStart"/>
      <w:r>
        <w:rPr>
          <w:lang w:val="en-US" w:eastAsia="x-none"/>
        </w:rPr>
        <w:t>his own</w:t>
      </w:r>
      <w:proofErr w:type="gramEnd"/>
      <w:r>
        <w:rPr>
          <w:lang w:val="en-US" w:eastAsia="x-none"/>
        </w:rPr>
        <w:t xml:space="preserve"> benefit are hard to counter. While Android emphasizes security, it’s also an opened platform. Users are encouraged to experiment, alter the platform, to push the boundaries. Users can have full control over their devices and can run any application in a sandboxed mode with mocked hardware and services, or even in a virtualized environment, without the application knowing it’s been feed with fake information.</w:t>
      </w:r>
    </w:p>
    <w:p w14:paraId="3F32609A" w14:textId="30AA0542" w:rsidR="00F14510" w:rsidRDefault="00F14510" w:rsidP="0054766A">
      <w:pPr>
        <w:rPr>
          <w:lang w:val="en-US" w:eastAsia="x-none"/>
        </w:rPr>
      </w:pPr>
      <w:r>
        <w:rPr>
          <w:lang w:val="en-US" w:eastAsia="x-none"/>
        </w:rPr>
        <w:t>Acquired data could be checked for integrity but with a heterogeneous user base, and wide range of user behavior it would be really hard to distinguish an elaborate scam from an ordinary user’s feed.</w:t>
      </w:r>
      <w:r w:rsidR="00B820F1">
        <w:rPr>
          <w:lang w:val="en-US" w:eastAsia="x-none"/>
        </w:rPr>
        <w:t xml:space="preserve"> We trust our users and hope that human filtering of outstanding results will be enough to catch those who want to cheat the system for fun or glory.</w:t>
      </w:r>
    </w:p>
    <w:p w14:paraId="56B9D44B" w14:textId="46DAF113" w:rsidR="00CA4A62" w:rsidRDefault="002D7D95" w:rsidP="0054766A">
      <w:pPr>
        <w:rPr>
          <w:lang w:val="en-US" w:eastAsia="x-none"/>
        </w:rPr>
      </w:pPr>
      <w:r>
        <w:rPr>
          <w:lang w:val="en-US" w:eastAsia="x-none"/>
        </w:rPr>
        <w:t>For external attacks targeting the client, w</w:t>
      </w:r>
      <w:r w:rsidR="00CA4A62" w:rsidRPr="0054766A">
        <w:rPr>
          <w:lang w:val="en-US" w:eastAsia="x-none"/>
        </w:rPr>
        <w:t xml:space="preserve">e rely on Android Play Store’s security measures to guarantee that neither the framework nor the plugin codes can be compromised. Both the framework and the plugins can be downloaded from the Play Store. This ensures that no third party application will be able to </w:t>
      </w:r>
      <w:r w:rsidR="00CA4A62">
        <w:rPr>
          <w:lang w:val="en-US" w:eastAsia="x-none"/>
        </w:rPr>
        <w:t>impersonate a plugin when communicating with the core, or the core when communicating with a plugin</w:t>
      </w:r>
      <w:r w:rsidR="00CA4A62" w:rsidRPr="0054766A">
        <w:rPr>
          <w:lang w:val="en-US" w:eastAsia="x-none"/>
        </w:rPr>
        <w:t>. The Android user management system ensures code integrity; thus,</w:t>
      </w:r>
      <w:r w:rsidR="00CA4A62">
        <w:rPr>
          <w:lang w:val="en-US" w:eastAsia="x-none"/>
        </w:rPr>
        <w:t xml:space="preserve"> even if </w:t>
      </w:r>
      <w:proofErr w:type="spellStart"/>
      <w:r w:rsidR="00CA4A62">
        <w:rPr>
          <w:lang w:val="en-US" w:eastAsia="x-none"/>
        </w:rPr>
        <w:t>DroidLab</w:t>
      </w:r>
      <w:proofErr w:type="spellEnd"/>
      <w:r w:rsidR="00CA4A62">
        <w:rPr>
          <w:lang w:val="en-US" w:eastAsia="x-none"/>
        </w:rPr>
        <w:t xml:space="preserve"> consists of a variable number of applications, it</w:t>
      </w:r>
      <w:r w:rsidR="00CA4A62" w:rsidRPr="0054766A">
        <w:rPr>
          <w:lang w:val="en-US" w:eastAsia="x-none"/>
        </w:rPr>
        <w:t xml:space="preserve"> isn’t more fragile than any Android application.</w:t>
      </w:r>
    </w:p>
    <w:p w14:paraId="3B0C6279" w14:textId="4C71A754" w:rsidR="00577157" w:rsidRDefault="002D7D95" w:rsidP="0054766A">
      <w:pPr>
        <w:rPr>
          <w:lang w:val="en-US" w:eastAsia="x-none"/>
        </w:rPr>
      </w:pPr>
      <w:proofErr w:type="gramStart"/>
      <w:r>
        <w:rPr>
          <w:lang w:val="en-US" w:eastAsia="x-none"/>
        </w:rPr>
        <w:t>Another vulnerability</w:t>
      </w:r>
      <w:proofErr w:type="gramEnd"/>
      <w:r>
        <w:rPr>
          <w:lang w:val="en-US" w:eastAsia="x-none"/>
        </w:rPr>
        <w:t xml:space="preserve"> is the communication between the server and the client. </w:t>
      </w:r>
      <w:r w:rsidR="00A43BCD" w:rsidRPr="0054766A">
        <w:rPr>
          <w:lang w:val="en-US" w:eastAsia="x-none"/>
        </w:rPr>
        <w:t xml:space="preserve">An attacker could compromise the </w:t>
      </w:r>
      <w:proofErr w:type="spellStart"/>
      <w:r w:rsidR="00A43BCD" w:rsidRPr="0054766A">
        <w:rPr>
          <w:lang w:val="en-US" w:eastAsia="x-none"/>
        </w:rPr>
        <w:t>DroidLab</w:t>
      </w:r>
      <w:proofErr w:type="spellEnd"/>
      <w:r w:rsidR="00A43BCD" w:rsidRPr="0054766A">
        <w:rPr>
          <w:lang w:val="en-US" w:eastAsia="x-none"/>
        </w:rPr>
        <w:t xml:space="preserve"> client</w:t>
      </w:r>
      <w:r w:rsidR="004F46BD" w:rsidRPr="0054766A">
        <w:rPr>
          <w:lang w:val="en-US" w:eastAsia="x-none"/>
        </w:rPr>
        <w:t xml:space="preserve"> </w:t>
      </w:r>
      <w:r w:rsidR="00A43BCD" w:rsidRPr="0054766A">
        <w:rPr>
          <w:lang w:val="en-US" w:eastAsia="x-none"/>
        </w:rPr>
        <w:t>by pushing to the client an application that either has altered</w:t>
      </w:r>
      <w:r w:rsidR="004F46BD" w:rsidRPr="0054766A">
        <w:rPr>
          <w:lang w:val="en-US" w:eastAsia="x-none"/>
        </w:rPr>
        <w:t xml:space="preserve"> </w:t>
      </w:r>
      <w:r w:rsidR="00A43BCD" w:rsidRPr="0054766A">
        <w:rPr>
          <w:lang w:val="en-US" w:eastAsia="x-none"/>
        </w:rPr>
        <w:t>quotas and permissions, or contains code that was not checked</w:t>
      </w:r>
      <w:r w:rsidR="004F46BD" w:rsidRPr="0054766A">
        <w:rPr>
          <w:lang w:val="en-US" w:eastAsia="x-none"/>
        </w:rPr>
        <w:t xml:space="preserve"> </w:t>
      </w:r>
      <w:r w:rsidR="00A43BCD" w:rsidRPr="0054766A">
        <w:rPr>
          <w:lang w:val="en-US" w:eastAsia="x-none"/>
        </w:rPr>
        <w:t xml:space="preserve">and compiled on the </w:t>
      </w:r>
      <w:proofErr w:type="spellStart"/>
      <w:r w:rsidR="00A43BCD" w:rsidRPr="0054766A">
        <w:rPr>
          <w:lang w:val="en-US" w:eastAsia="x-none"/>
        </w:rPr>
        <w:t>DroidLab</w:t>
      </w:r>
      <w:proofErr w:type="spellEnd"/>
      <w:r w:rsidR="00A43BCD" w:rsidRPr="0054766A">
        <w:rPr>
          <w:lang w:val="en-US" w:eastAsia="x-none"/>
        </w:rPr>
        <w:t xml:space="preserve"> server. To prevent such an intrusion,</w:t>
      </w:r>
      <w:r w:rsidR="004F46BD" w:rsidRPr="0054766A">
        <w:rPr>
          <w:lang w:val="en-US" w:eastAsia="x-none"/>
        </w:rPr>
        <w:t xml:space="preserve"> </w:t>
      </w:r>
      <w:r w:rsidR="00A43BCD" w:rsidRPr="0054766A">
        <w:rPr>
          <w:lang w:val="en-US" w:eastAsia="x-none"/>
        </w:rPr>
        <w:t>every application and accompanying resource descriptor</w:t>
      </w:r>
      <w:r w:rsidR="004F46BD" w:rsidRPr="0054766A">
        <w:rPr>
          <w:lang w:val="en-US" w:eastAsia="x-none"/>
        </w:rPr>
        <w:t xml:space="preserve"> </w:t>
      </w:r>
      <w:r w:rsidR="00A43BCD" w:rsidRPr="0054766A">
        <w:rPr>
          <w:lang w:val="en-US" w:eastAsia="x-none"/>
        </w:rPr>
        <w:t xml:space="preserve">is signed by </w:t>
      </w:r>
      <w:proofErr w:type="spellStart"/>
      <w:r w:rsidR="00A43BCD" w:rsidRPr="0054766A">
        <w:rPr>
          <w:lang w:val="en-US" w:eastAsia="x-none"/>
        </w:rPr>
        <w:t>DroidLab’s</w:t>
      </w:r>
      <w:proofErr w:type="spellEnd"/>
      <w:r w:rsidR="00A43BCD" w:rsidRPr="0054766A">
        <w:rPr>
          <w:lang w:val="en-US" w:eastAsia="x-none"/>
        </w:rPr>
        <w:t xml:space="preserve"> asymmetrical key. The application has</w:t>
      </w:r>
      <w:r w:rsidR="004F46BD" w:rsidRPr="0054766A">
        <w:rPr>
          <w:lang w:val="en-US" w:eastAsia="x-none"/>
        </w:rPr>
        <w:t xml:space="preserve"> </w:t>
      </w:r>
      <w:r w:rsidR="00A43BCD" w:rsidRPr="0054766A">
        <w:rPr>
          <w:lang w:val="en-US" w:eastAsia="x-none"/>
        </w:rPr>
        <w:t>the public key compiled inside itself. This signature is checked</w:t>
      </w:r>
      <w:r w:rsidR="004F46BD" w:rsidRPr="0054766A">
        <w:rPr>
          <w:lang w:val="en-US" w:eastAsia="x-none"/>
        </w:rPr>
        <w:t xml:space="preserve"> </w:t>
      </w:r>
      <w:r w:rsidR="00A43BCD" w:rsidRPr="0054766A">
        <w:rPr>
          <w:lang w:val="en-US" w:eastAsia="x-none"/>
        </w:rPr>
        <w:t>every time the application is loaded from local storage.</w:t>
      </w:r>
    </w:p>
    <w:p w14:paraId="24FD420B" w14:textId="2AEC8A4F" w:rsidR="00577157" w:rsidRDefault="00C0009C" w:rsidP="0054766A">
      <w:pPr>
        <w:rPr>
          <w:lang w:val="en-US" w:eastAsia="x-none"/>
        </w:rPr>
      </w:pPr>
      <w:r>
        <w:rPr>
          <w:lang w:val="en-US" w:eastAsia="x-none"/>
        </w:rPr>
        <w:t xml:space="preserve">Compromising the client may be possible by uploading malicious measurements that circumvent the sandbox and take control over the plugins. </w:t>
      </w:r>
      <w:r w:rsidR="00A43BCD" w:rsidRPr="0054766A">
        <w:rPr>
          <w:lang w:val="en-US" w:eastAsia="x-none"/>
        </w:rPr>
        <w:t>Applications are written in Java, compiled by the server</w:t>
      </w:r>
      <w:r>
        <w:rPr>
          <w:lang w:val="en-US" w:eastAsia="x-none"/>
        </w:rPr>
        <w:t xml:space="preserve"> without Android packages and other external libraries</w:t>
      </w:r>
      <w:r w:rsidR="00A43BCD" w:rsidRPr="0054766A">
        <w:rPr>
          <w:lang w:val="en-US" w:eastAsia="x-none"/>
        </w:rPr>
        <w:t>.</w:t>
      </w:r>
      <w:r>
        <w:rPr>
          <w:lang w:val="en-US" w:eastAsia="x-none"/>
        </w:rPr>
        <w:t xml:space="preserve"> The code is checked for forbidden elements and imports.</w:t>
      </w:r>
      <w:r w:rsidR="00A43BCD" w:rsidRPr="0054766A">
        <w:rPr>
          <w:lang w:val="en-US" w:eastAsia="x-none"/>
        </w:rPr>
        <w:t xml:space="preserve"> To make sure the client framework has</w:t>
      </w:r>
      <w:r w:rsidR="004F46BD" w:rsidRPr="0054766A">
        <w:rPr>
          <w:lang w:val="en-US" w:eastAsia="x-none"/>
        </w:rPr>
        <w:t xml:space="preserve"> </w:t>
      </w:r>
      <w:r w:rsidR="00A43BCD" w:rsidRPr="0054766A">
        <w:rPr>
          <w:lang w:val="en-US" w:eastAsia="x-none"/>
        </w:rPr>
        <w:t>full control over the application, only a limited set of the Java</w:t>
      </w:r>
      <w:r w:rsidR="004F46BD" w:rsidRPr="0054766A">
        <w:rPr>
          <w:lang w:val="en-US" w:eastAsia="x-none"/>
        </w:rPr>
        <w:t xml:space="preserve"> </w:t>
      </w:r>
      <w:r w:rsidR="00A43BCD" w:rsidRPr="0054766A">
        <w:rPr>
          <w:lang w:val="en-US" w:eastAsia="x-none"/>
        </w:rPr>
        <w:t xml:space="preserve">language can be used. Developers are limited to </w:t>
      </w:r>
      <w:proofErr w:type="spellStart"/>
      <w:r w:rsidR="00A43BCD" w:rsidRPr="0054766A">
        <w:rPr>
          <w:lang w:val="en-US" w:eastAsia="x-none"/>
        </w:rPr>
        <w:t>java.lang</w:t>
      </w:r>
      <w:proofErr w:type="spellEnd"/>
      <w:r w:rsidR="00A43BCD" w:rsidRPr="0054766A">
        <w:rPr>
          <w:lang w:val="en-US" w:eastAsia="x-none"/>
        </w:rPr>
        <w:t>,</w:t>
      </w:r>
      <w:r w:rsidR="004F46BD" w:rsidRPr="0054766A">
        <w:rPr>
          <w:lang w:val="en-US" w:eastAsia="x-none"/>
        </w:rPr>
        <w:t xml:space="preserve"> </w:t>
      </w:r>
      <w:proofErr w:type="spellStart"/>
      <w:r w:rsidR="00A43BCD" w:rsidRPr="0054766A">
        <w:rPr>
          <w:lang w:val="en-US" w:eastAsia="x-none"/>
        </w:rPr>
        <w:t>java.util</w:t>
      </w:r>
      <w:proofErr w:type="spellEnd"/>
      <w:r w:rsidR="00A43BCD" w:rsidRPr="0054766A">
        <w:rPr>
          <w:lang w:val="en-US" w:eastAsia="x-none"/>
        </w:rPr>
        <w:t xml:space="preserve"> and </w:t>
      </w:r>
      <w:proofErr w:type="spellStart"/>
      <w:r w:rsidR="00A43BCD" w:rsidRPr="0054766A">
        <w:rPr>
          <w:lang w:val="en-US" w:eastAsia="x-none"/>
        </w:rPr>
        <w:t>java.math</w:t>
      </w:r>
      <w:proofErr w:type="spellEnd"/>
      <w:r w:rsidR="00A43BCD" w:rsidRPr="0054766A">
        <w:rPr>
          <w:lang w:val="en-US" w:eastAsia="x-none"/>
        </w:rPr>
        <w:t xml:space="preserve"> packages, excluding threading, Timer</w:t>
      </w:r>
      <w:r w:rsidR="004F46BD" w:rsidRPr="0054766A">
        <w:rPr>
          <w:lang w:val="en-US" w:eastAsia="x-none"/>
        </w:rPr>
        <w:t xml:space="preserve"> </w:t>
      </w:r>
      <w:r>
        <w:rPr>
          <w:lang w:val="en-US" w:eastAsia="x-none"/>
        </w:rPr>
        <w:t>and class loading, reflection and many components that were deemed dangerous during our evaluation of the Java language.</w:t>
      </w:r>
    </w:p>
    <w:p w14:paraId="642ADF79" w14:textId="77777777" w:rsidR="00C0009C" w:rsidRDefault="00A43BCD" w:rsidP="0054766A">
      <w:pPr>
        <w:rPr>
          <w:lang w:val="en-US" w:eastAsia="x-none"/>
        </w:rPr>
      </w:pPr>
      <w:r w:rsidRPr="0054766A">
        <w:rPr>
          <w:lang w:val="en-US" w:eastAsia="x-none"/>
        </w:rPr>
        <w:t xml:space="preserve">Developers are allowed to use </w:t>
      </w:r>
      <w:proofErr w:type="spellStart"/>
      <w:r w:rsidRPr="0054766A">
        <w:rPr>
          <w:lang w:val="en-US" w:eastAsia="x-none"/>
        </w:rPr>
        <w:t>DroidLab’s</w:t>
      </w:r>
      <w:proofErr w:type="spellEnd"/>
      <w:r w:rsidR="004F46BD" w:rsidRPr="0054766A">
        <w:rPr>
          <w:lang w:val="en-US" w:eastAsia="x-none"/>
        </w:rPr>
        <w:t xml:space="preserve"> </w:t>
      </w:r>
      <w:r w:rsidRPr="0054766A">
        <w:rPr>
          <w:lang w:val="en-US" w:eastAsia="x-none"/>
        </w:rPr>
        <w:t>interfaces package, but cannot reference any class from the</w:t>
      </w:r>
      <w:r w:rsidR="004F46BD" w:rsidRPr="0054766A">
        <w:rPr>
          <w:lang w:val="en-US" w:eastAsia="x-none"/>
        </w:rPr>
        <w:t xml:space="preserve"> </w:t>
      </w:r>
      <w:r w:rsidRPr="0054766A">
        <w:rPr>
          <w:lang w:val="en-US" w:eastAsia="x-none"/>
        </w:rPr>
        <w:t>framework. Source code is checked for these imports and</w:t>
      </w:r>
      <w:r w:rsidR="004F46BD" w:rsidRPr="0054766A">
        <w:rPr>
          <w:lang w:val="en-US" w:eastAsia="x-none"/>
        </w:rPr>
        <w:t xml:space="preserve"> </w:t>
      </w:r>
      <w:r w:rsidRPr="0054766A">
        <w:rPr>
          <w:lang w:val="en-US" w:eastAsia="x-none"/>
        </w:rPr>
        <w:lastRenderedPageBreak/>
        <w:t>compiled without any external library. This ensures that applications</w:t>
      </w:r>
      <w:r w:rsidR="004F46BD" w:rsidRPr="0054766A">
        <w:rPr>
          <w:lang w:val="en-US" w:eastAsia="x-none"/>
        </w:rPr>
        <w:t xml:space="preserve"> </w:t>
      </w:r>
      <w:r w:rsidRPr="0054766A">
        <w:rPr>
          <w:lang w:val="en-US" w:eastAsia="x-none"/>
        </w:rPr>
        <w:t>cannot reach outside of the designated sandbox.</w:t>
      </w:r>
    </w:p>
    <w:p w14:paraId="34DF7F9F" w14:textId="5BCC1499" w:rsidR="00577157" w:rsidRDefault="00A43BCD" w:rsidP="0054766A">
      <w:pPr>
        <w:rPr>
          <w:lang w:val="en-US" w:eastAsia="x-none"/>
        </w:rPr>
      </w:pPr>
      <w:r w:rsidRPr="0054766A">
        <w:rPr>
          <w:lang w:val="en-US" w:eastAsia="x-none"/>
        </w:rPr>
        <w:t xml:space="preserve">Finally, </w:t>
      </w:r>
      <w:proofErr w:type="spellStart"/>
      <w:r w:rsidRPr="0054766A">
        <w:rPr>
          <w:lang w:val="en-US" w:eastAsia="x-none"/>
        </w:rPr>
        <w:t>DroidLab</w:t>
      </w:r>
      <w:proofErr w:type="spellEnd"/>
      <w:r w:rsidRPr="0054766A">
        <w:rPr>
          <w:lang w:val="en-US" w:eastAsia="x-none"/>
        </w:rPr>
        <w:t xml:space="preserve"> uses intents to communicate on the</w:t>
      </w:r>
      <w:r w:rsidR="004F46BD" w:rsidRPr="0054766A">
        <w:rPr>
          <w:lang w:val="en-US" w:eastAsia="x-none"/>
        </w:rPr>
        <w:t xml:space="preserve"> </w:t>
      </w:r>
      <w:r w:rsidRPr="0054766A">
        <w:rPr>
          <w:lang w:val="en-US" w:eastAsia="x-none"/>
        </w:rPr>
        <w:t>device between the different components. Android permissions</w:t>
      </w:r>
      <w:r w:rsidR="004F46BD" w:rsidRPr="0054766A">
        <w:rPr>
          <w:lang w:val="en-US" w:eastAsia="x-none"/>
        </w:rPr>
        <w:t xml:space="preserve"> </w:t>
      </w:r>
      <w:r w:rsidRPr="0054766A">
        <w:rPr>
          <w:lang w:val="en-US" w:eastAsia="x-none"/>
        </w:rPr>
        <w:t>are defined and enforced for these intents, limiting senders and</w:t>
      </w:r>
      <w:r w:rsidR="004F46BD" w:rsidRPr="0054766A">
        <w:rPr>
          <w:lang w:val="en-US" w:eastAsia="x-none"/>
        </w:rPr>
        <w:t xml:space="preserve"> </w:t>
      </w:r>
      <w:r w:rsidRPr="0054766A">
        <w:rPr>
          <w:lang w:val="en-US" w:eastAsia="x-none"/>
        </w:rPr>
        <w:t>receivers of the intent to the trusted components of the client</w:t>
      </w:r>
      <w:r w:rsidR="004F46BD" w:rsidRPr="0054766A">
        <w:rPr>
          <w:lang w:val="en-US" w:eastAsia="x-none"/>
        </w:rPr>
        <w:t xml:space="preserve"> </w:t>
      </w:r>
      <w:r w:rsidRPr="0054766A">
        <w:rPr>
          <w:lang w:val="en-US" w:eastAsia="x-none"/>
        </w:rPr>
        <w:t>(framework and plugins). It is up to the user to keep his device</w:t>
      </w:r>
      <w:r w:rsidR="004F46BD" w:rsidRPr="0054766A">
        <w:rPr>
          <w:lang w:val="en-US" w:eastAsia="x-none"/>
        </w:rPr>
        <w:t xml:space="preserve"> </w:t>
      </w:r>
      <w:r w:rsidRPr="0054766A">
        <w:rPr>
          <w:lang w:val="en-US" w:eastAsia="x-none"/>
        </w:rPr>
        <w:t>safe, any installed Android application has to be authorized,</w:t>
      </w:r>
      <w:r w:rsidR="004F46BD" w:rsidRPr="0054766A">
        <w:rPr>
          <w:lang w:val="en-US" w:eastAsia="x-none"/>
        </w:rPr>
        <w:t xml:space="preserve"> </w:t>
      </w:r>
      <w:r w:rsidRPr="0054766A">
        <w:rPr>
          <w:lang w:val="en-US" w:eastAsia="x-none"/>
        </w:rPr>
        <w:t>and permissions have to be granted manually.</w:t>
      </w:r>
    </w:p>
    <w:p w14:paraId="005D00E5" w14:textId="77777777" w:rsidR="00577157" w:rsidRDefault="00577157" w:rsidP="00577157">
      <w:pPr>
        <w:pStyle w:val="Heading3"/>
      </w:pPr>
      <w:bookmarkStart w:id="17" w:name="_Toc378852997"/>
      <w:r>
        <w:t>Privacy</w:t>
      </w:r>
      <w:bookmarkEnd w:id="17"/>
    </w:p>
    <w:p w14:paraId="64EC3C72" w14:textId="77777777" w:rsidR="00577157" w:rsidRDefault="00A43BCD" w:rsidP="0054766A">
      <w:pPr>
        <w:rPr>
          <w:lang w:val="en-US" w:eastAsia="x-none"/>
        </w:rPr>
      </w:pPr>
      <w:r w:rsidRPr="0054766A">
        <w:rPr>
          <w:lang w:val="en-US" w:eastAsia="x-none"/>
        </w:rPr>
        <w:t>One of the main user concerns is privacy. A</w:t>
      </w:r>
      <w:r w:rsidR="004F46BD" w:rsidRPr="0054766A">
        <w:rPr>
          <w:lang w:val="en-US" w:eastAsia="x-none"/>
        </w:rPr>
        <w:t xml:space="preserve"> </w:t>
      </w:r>
      <w:r w:rsidRPr="0054766A">
        <w:rPr>
          <w:lang w:val="en-US" w:eastAsia="x-none"/>
        </w:rPr>
        <w:t>crowdsourcing framework can be successful only if the users</w:t>
      </w:r>
      <w:r w:rsidR="004F46BD" w:rsidRPr="0054766A">
        <w:rPr>
          <w:lang w:val="en-US" w:eastAsia="x-none"/>
        </w:rPr>
        <w:t xml:space="preserve"> </w:t>
      </w:r>
      <w:r w:rsidRPr="0054766A">
        <w:rPr>
          <w:lang w:val="en-US" w:eastAsia="x-none"/>
        </w:rPr>
        <w:t>can be certain that the data shared through the application</w:t>
      </w:r>
      <w:r w:rsidR="004F46BD" w:rsidRPr="0054766A">
        <w:rPr>
          <w:lang w:val="en-US" w:eastAsia="x-none"/>
        </w:rPr>
        <w:t xml:space="preserve"> </w:t>
      </w:r>
      <w:r w:rsidRPr="0054766A">
        <w:rPr>
          <w:lang w:val="en-US" w:eastAsia="x-none"/>
        </w:rPr>
        <w:t>doesn’t violate their privacy. The required level of privacy</w:t>
      </w:r>
      <w:r w:rsidR="004F46BD" w:rsidRPr="0054766A">
        <w:rPr>
          <w:lang w:val="en-US" w:eastAsia="x-none"/>
        </w:rPr>
        <w:t xml:space="preserve"> </w:t>
      </w:r>
      <w:r w:rsidRPr="0054766A">
        <w:rPr>
          <w:lang w:val="en-US" w:eastAsia="x-none"/>
        </w:rPr>
        <w:t xml:space="preserve">varies from person to person, and </w:t>
      </w:r>
      <w:proofErr w:type="spellStart"/>
      <w:r w:rsidRPr="0054766A">
        <w:rPr>
          <w:lang w:val="en-US" w:eastAsia="x-none"/>
        </w:rPr>
        <w:t>DroidLab</w:t>
      </w:r>
      <w:proofErr w:type="spellEnd"/>
      <w:r w:rsidRPr="0054766A">
        <w:rPr>
          <w:lang w:val="en-US" w:eastAsia="x-none"/>
        </w:rPr>
        <w:t xml:space="preserve"> is designed to</w:t>
      </w:r>
      <w:r w:rsidR="004F46BD" w:rsidRPr="0054766A">
        <w:rPr>
          <w:lang w:val="en-US" w:eastAsia="x-none"/>
        </w:rPr>
        <w:t xml:space="preserve"> </w:t>
      </w:r>
      <w:r w:rsidRPr="0054766A">
        <w:rPr>
          <w:lang w:val="en-US" w:eastAsia="x-none"/>
        </w:rPr>
        <w:t>allow different levels of privacy.</w:t>
      </w:r>
      <w:r w:rsidR="004F46BD" w:rsidRPr="0054766A">
        <w:rPr>
          <w:lang w:val="en-US" w:eastAsia="x-none"/>
        </w:rPr>
        <w:t xml:space="preserve"> </w:t>
      </w:r>
      <w:r w:rsidRPr="0054766A">
        <w:rPr>
          <w:lang w:val="en-US" w:eastAsia="x-none"/>
        </w:rPr>
        <w:t>The common basis of privacy is device anonymity. Each</w:t>
      </w:r>
      <w:r w:rsidR="004F46BD" w:rsidRPr="0054766A">
        <w:rPr>
          <w:lang w:val="en-US" w:eastAsia="x-none"/>
        </w:rPr>
        <w:t xml:space="preserve"> </w:t>
      </w:r>
      <w:r w:rsidRPr="0054766A">
        <w:rPr>
          <w:lang w:val="en-US" w:eastAsia="x-none"/>
        </w:rPr>
        <w:t>device generates a unique identifier and every data is associated</w:t>
      </w:r>
      <w:r w:rsidR="004F46BD" w:rsidRPr="0054766A">
        <w:rPr>
          <w:lang w:val="en-US" w:eastAsia="x-none"/>
        </w:rPr>
        <w:t xml:space="preserve"> </w:t>
      </w:r>
      <w:r w:rsidRPr="0054766A">
        <w:rPr>
          <w:lang w:val="en-US" w:eastAsia="x-none"/>
        </w:rPr>
        <w:t>to that identifier. The identifier is independent of any other</w:t>
      </w:r>
      <w:r w:rsidR="004F46BD" w:rsidRPr="0054766A">
        <w:rPr>
          <w:lang w:val="en-US" w:eastAsia="x-none"/>
        </w:rPr>
        <w:t xml:space="preserve"> </w:t>
      </w:r>
      <w:r w:rsidRPr="0054766A">
        <w:rPr>
          <w:lang w:val="en-US" w:eastAsia="x-none"/>
        </w:rPr>
        <w:t>device or user identifier. That means that if a user reinstalls the</w:t>
      </w:r>
      <w:r w:rsidR="004F46BD" w:rsidRPr="0054766A">
        <w:rPr>
          <w:lang w:val="en-US" w:eastAsia="x-none"/>
        </w:rPr>
        <w:t xml:space="preserve"> </w:t>
      </w:r>
      <w:r w:rsidRPr="0054766A">
        <w:rPr>
          <w:lang w:val="en-US" w:eastAsia="x-none"/>
        </w:rPr>
        <w:t>application, the two installations will have different identifiers</w:t>
      </w:r>
      <w:r w:rsidR="004F46BD" w:rsidRPr="0054766A">
        <w:rPr>
          <w:lang w:val="en-US" w:eastAsia="x-none"/>
        </w:rPr>
        <w:t xml:space="preserve"> </w:t>
      </w:r>
      <w:r w:rsidRPr="0054766A">
        <w:rPr>
          <w:lang w:val="en-US" w:eastAsia="x-none"/>
        </w:rPr>
        <w:t xml:space="preserve">and cannot be </w:t>
      </w:r>
      <w:r w:rsidR="00577157">
        <w:rPr>
          <w:lang w:val="en-US" w:eastAsia="x-none"/>
        </w:rPr>
        <w:t xml:space="preserve">associated. </w:t>
      </w:r>
      <w:r w:rsidRPr="0054766A">
        <w:rPr>
          <w:lang w:val="en-US" w:eastAsia="x-none"/>
        </w:rPr>
        <w:t>Nor can an attacker identify the</w:t>
      </w:r>
      <w:r w:rsidR="004F46BD" w:rsidRPr="0054766A">
        <w:rPr>
          <w:lang w:val="en-US" w:eastAsia="x-none"/>
        </w:rPr>
        <w:t xml:space="preserve"> </w:t>
      </w:r>
      <w:r w:rsidRPr="0054766A">
        <w:rPr>
          <w:lang w:val="en-US" w:eastAsia="x-none"/>
        </w:rPr>
        <w:t xml:space="preserve">user based solely on his </w:t>
      </w:r>
      <w:proofErr w:type="spellStart"/>
      <w:r w:rsidRPr="0054766A">
        <w:rPr>
          <w:lang w:val="en-US" w:eastAsia="x-none"/>
        </w:rPr>
        <w:t>DroidLab</w:t>
      </w:r>
      <w:proofErr w:type="spellEnd"/>
      <w:r w:rsidRPr="0054766A">
        <w:rPr>
          <w:lang w:val="en-US" w:eastAsia="x-none"/>
        </w:rPr>
        <w:t xml:space="preserve"> id. As the framework</w:t>
      </w:r>
      <w:r w:rsidR="004F46BD" w:rsidRPr="0054766A">
        <w:rPr>
          <w:lang w:val="en-US" w:eastAsia="x-none"/>
        </w:rPr>
        <w:t xml:space="preserve"> </w:t>
      </w:r>
      <w:r w:rsidRPr="0054766A">
        <w:rPr>
          <w:lang w:val="en-US" w:eastAsia="x-none"/>
        </w:rPr>
        <w:t>only handles the task of storing log lines generated by the</w:t>
      </w:r>
      <w:r w:rsidR="004F46BD" w:rsidRPr="0054766A">
        <w:rPr>
          <w:lang w:val="en-US" w:eastAsia="x-none"/>
        </w:rPr>
        <w:t xml:space="preserve"> </w:t>
      </w:r>
      <w:r w:rsidRPr="0054766A">
        <w:rPr>
          <w:lang w:val="en-US" w:eastAsia="x-none"/>
        </w:rPr>
        <w:t>applications, other privacy issues are taken in account on the</w:t>
      </w:r>
      <w:r w:rsidR="004F46BD" w:rsidRPr="0054766A">
        <w:rPr>
          <w:lang w:val="en-US" w:eastAsia="x-none"/>
        </w:rPr>
        <w:t xml:space="preserve"> </w:t>
      </w:r>
      <w:r w:rsidR="00577157">
        <w:rPr>
          <w:lang w:val="en-US" w:eastAsia="x-none"/>
        </w:rPr>
        <w:t>plugin level.</w:t>
      </w:r>
    </w:p>
    <w:p w14:paraId="43A74657" w14:textId="08306834" w:rsidR="00E427E5" w:rsidRDefault="00A43BCD" w:rsidP="0054766A">
      <w:pPr>
        <w:rPr>
          <w:lang w:val="en-US" w:eastAsia="x-none"/>
        </w:rPr>
      </w:pPr>
      <w:r w:rsidRPr="0054766A">
        <w:rPr>
          <w:lang w:val="en-US" w:eastAsia="x-none"/>
        </w:rPr>
        <w:t>We design every plugin with user privacy in</w:t>
      </w:r>
      <w:r w:rsidR="004F46BD" w:rsidRPr="0054766A">
        <w:rPr>
          <w:lang w:val="en-US" w:eastAsia="x-none"/>
        </w:rPr>
        <w:t xml:space="preserve"> </w:t>
      </w:r>
      <w:r w:rsidRPr="0054766A">
        <w:rPr>
          <w:lang w:val="en-US" w:eastAsia="x-none"/>
        </w:rPr>
        <w:t>mind. Permissions defined by the plugins are designed in a</w:t>
      </w:r>
      <w:r w:rsidR="004F46BD" w:rsidRPr="0054766A">
        <w:rPr>
          <w:lang w:val="en-US" w:eastAsia="x-none"/>
        </w:rPr>
        <w:t xml:space="preserve"> </w:t>
      </w:r>
      <w:r w:rsidRPr="0054766A">
        <w:rPr>
          <w:lang w:val="en-US" w:eastAsia="x-none"/>
        </w:rPr>
        <w:t>way to accommodate different privacy needs. There is a tradeoff</w:t>
      </w:r>
      <w:r w:rsidR="004F46BD" w:rsidRPr="0054766A">
        <w:rPr>
          <w:lang w:val="en-US" w:eastAsia="x-none"/>
        </w:rPr>
        <w:t xml:space="preserve"> </w:t>
      </w:r>
      <w:r w:rsidRPr="0054766A">
        <w:rPr>
          <w:lang w:val="en-US" w:eastAsia="x-none"/>
        </w:rPr>
        <w:t xml:space="preserve">between anonymity and </w:t>
      </w:r>
      <w:r w:rsidR="00577157">
        <w:rPr>
          <w:lang w:val="en-US" w:eastAsia="x-none"/>
        </w:rPr>
        <w:t xml:space="preserve">the value of the acquired </w:t>
      </w:r>
      <w:r w:rsidRPr="0054766A">
        <w:rPr>
          <w:lang w:val="en-US" w:eastAsia="x-none"/>
        </w:rPr>
        <w:t>sensory data. Perturbing</w:t>
      </w:r>
      <w:r w:rsidR="004F46BD" w:rsidRPr="0054766A">
        <w:rPr>
          <w:lang w:val="en-US" w:eastAsia="x-none"/>
        </w:rPr>
        <w:t xml:space="preserve"> </w:t>
      </w:r>
      <w:r w:rsidRPr="0054766A">
        <w:rPr>
          <w:lang w:val="en-US" w:eastAsia="x-none"/>
        </w:rPr>
        <w:t>time and location information can conceal the user’s identity</w:t>
      </w:r>
      <w:r w:rsidR="004F46BD" w:rsidRPr="0054766A">
        <w:rPr>
          <w:lang w:val="en-US" w:eastAsia="x-none"/>
        </w:rPr>
        <w:t xml:space="preserve"> </w:t>
      </w:r>
      <w:r w:rsidRPr="0054766A">
        <w:rPr>
          <w:lang w:val="en-US" w:eastAsia="x-none"/>
        </w:rPr>
        <w:t>form an attacker but compromises the sensing tasks precision.</w:t>
      </w:r>
      <w:r w:rsidR="00E427E5">
        <w:rPr>
          <w:lang w:val="en-US" w:eastAsia="x-none"/>
        </w:rPr>
        <w:t xml:space="preserve"> </w:t>
      </w:r>
      <w:r w:rsidRPr="0054766A">
        <w:rPr>
          <w:lang w:val="en-US" w:eastAsia="x-none"/>
        </w:rPr>
        <w:t>Similarly users might be identified from their social connection</w:t>
      </w:r>
      <w:r w:rsidR="004F46BD" w:rsidRPr="0054766A">
        <w:rPr>
          <w:lang w:val="en-US" w:eastAsia="x-none"/>
        </w:rPr>
        <w:t xml:space="preserve"> </w:t>
      </w:r>
      <w:r w:rsidRPr="0054766A">
        <w:rPr>
          <w:lang w:val="en-US" w:eastAsia="x-none"/>
        </w:rPr>
        <w:t>graph even if each node is anonymous. Such concerns will be</w:t>
      </w:r>
      <w:r w:rsidR="004F46BD" w:rsidRPr="0054766A">
        <w:rPr>
          <w:lang w:val="en-US" w:eastAsia="x-none"/>
        </w:rPr>
        <w:t xml:space="preserve"> </w:t>
      </w:r>
      <w:r w:rsidRPr="0054766A">
        <w:rPr>
          <w:lang w:val="en-US" w:eastAsia="x-none"/>
        </w:rPr>
        <w:t>addressed when designing the plugins’ functionality.</w:t>
      </w:r>
    </w:p>
    <w:p w14:paraId="630C041E" w14:textId="77777777" w:rsidR="00E427E5" w:rsidRDefault="004F46BD" w:rsidP="0054766A">
      <w:pPr>
        <w:rPr>
          <w:lang w:val="en-US" w:eastAsia="x-none"/>
        </w:rPr>
      </w:pPr>
      <w:r w:rsidRPr="0054766A">
        <w:rPr>
          <w:lang w:val="en-US" w:eastAsia="x-none"/>
        </w:rPr>
        <w:t xml:space="preserve"> </w:t>
      </w:r>
      <w:r w:rsidR="00A43BCD" w:rsidRPr="0054766A">
        <w:rPr>
          <w:lang w:val="en-US" w:eastAsia="x-none"/>
        </w:rPr>
        <w:t>Prior to uploading, log files have to be stored on the</w:t>
      </w:r>
      <w:r w:rsidRPr="0054766A">
        <w:rPr>
          <w:lang w:val="en-US" w:eastAsia="x-none"/>
        </w:rPr>
        <w:t xml:space="preserve"> </w:t>
      </w:r>
      <w:r w:rsidR="00A43BCD" w:rsidRPr="0054766A">
        <w:rPr>
          <w:lang w:val="en-US" w:eastAsia="x-none"/>
        </w:rPr>
        <w:t>external storage, as most current phones have limited internal</w:t>
      </w:r>
      <w:r w:rsidRPr="0054766A">
        <w:rPr>
          <w:lang w:val="en-US" w:eastAsia="x-none"/>
        </w:rPr>
        <w:t xml:space="preserve"> </w:t>
      </w:r>
      <w:r w:rsidR="00A43BCD" w:rsidRPr="0054766A">
        <w:rPr>
          <w:lang w:val="en-US" w:eastAsia="x-none"/>
        </w:rPr>
        <w:t>storage available. These files can be read and altered by any</w:t>
      </w:r>
      <w:r w:rsidRPr="0054766A">
        <w:rPr>
          <w:lang w:val="en-US" w:eastAsia="x-none"/>
        </w:rPr>
        <w:t xml:space="preserve"> </w:t>
      </w:r>
      <w:r w:rsidR="00A43BCD" w:rsidRPr="0054766A">
        <w:rPr>
          <w:lang w:val="en-US" w:eastAsia="x-none"/>
        </w:rPr>
        <w:t>application having permission to the SD card. To protect</w:t>
      </w:r>
      <w:r w:rsidRPr="0054766A">
        <w:rPr>
          <w:lang w:val="en-US" w:eastAsia="x-none"/>
        </w:rPr>
        <w:t xml:space="preserve"> </w:t>
      </w:r>
      <w:r w:rsidR="00A43BCD" w:rsidRPr="0054766A">
        <w:rPr>
          <w:lang w:val="en-US" w:eastAsia="x-none"/>
        </w:rPr>
        <w:t>the sensitive information, we use a XOR symmetric key</w:t>
      </w:r>
      <w:r w:rsidRPr="0054766A">
        <w:rPr>
          <w:lang w:val="en-US" w:eastAsia="x-none"/>
        </w:rPr>
        <w:t xml:space="preserve"> </w:t>
      </w:r>
      <w:r w:rsidR="00A43BCD" w:rsidRPr="0054766A">
        <w:rPr>
          <w:lang w:val="en-US" w:eastAsia="x-none"/>
        </w:rPr>
        <w:t>coding and sign the saved files. This guarantees integrity and</w:t>
      </w:r>
      <w:r w:rsidRPr="0054766A">
        <w:rPr>
          <w:lang w:val="en-US" w:eastAsia="x-none"/>
        </w:rPr>
        <w:t xml:space="preserve"> </w:t>
      </w:r>
      <w:r w:rsidR="00E427E5">
        <w:rPr>
          <w:lang w:val="en-US" w:eastAsia="x-none"/>
        </w:rPr>
        <w:t>privacy.</w:t>
      </w:r>
    </w:p>
    <w:p w14:paraId="660E3DE8" w14:textId="77777777" w:rsidR="00E427E5" w:rsidRDefault="00A43BCD" w:rsidP="0054766A">
      <w:pPr>
        <w:rPr>
          <w:lang w:val="en-US" w:eastAsia="x-none"/>
        </w:rPr>
      </w:pPr>
      <w:r w:rsidRPr="0054766A">
        <w:rPr>
          <w:lang w:val="en-US" w:eastAsia="x-none"/>
        </w:rPr>
        <w:t>Files will be uploaded through a secure channel either</w:t>
      </w:r>
      <w:r w:rsidR="004F46BD" w:rsidRPr="0054766A">
        <w:rPr>
          <w:lang w:val="en-US" w:eastAsia="x-none"/>
        </w:rPr>
        <w:t xml:space="preserve"> </w:t>
      </w:r>
      <w:r w:rsidRPr="0054766A">
        <w:rPr>
          <w:lang w:val="en-US" w:eastAsia="x-none"/>
        </w:rPr>
        <w:t>manually or automatically. In case of manual settings the user</w:t>
      </w:r>
      <w:r w:rsidR="004F46BD" w:rsidRPr="0054766A">
        <w:rPr>
          <w:lang w:val="en-US" w:eastAsia="x-none"/>
        </w:rPr>
        <w:t xml:space="preserve"> </w:t>
      </w:r>
      <w:r w:rsidRPr="0054766A">
        <w:rPr>
          <w:lang w:val="en-US" w:eastAsia="x-none"/>
        </w:rPr>
        <w:t>can review file contents before deciding to delete or upload</w:t>
      </w:r>
      <w:r w:rsidR="004F46BD" w:rsidRPr="0054766A">
        <w:rPr>
          <w:lang w:val="en-US" w:eastAsia="x-none"/>
        </w:rPr>
        <w:t xml:space="preserve"> </w:t>
      </w:r>
      <w:r w:rsidRPr="0054766A">
        <w:rPr>
          <w:lang w:val="en-US" w:eastAsia="x-none"/>
        </w:rPr>
        <w:t>them.</w:t>
      </w:r>
      <w:r w:rsidR="004F46BD" w:rsidRPr="0054766A">
        <w:rPr>
          <w:lang w:val="en-US" w:eastAsia="x-none"/>
        </w:rPr>
        <w:t xml:space="preserve"> </w:t>
      </w:r>
      <w:r w:rsidRPr="0054766A">
        <w:rPr>
          <w:lang w:val="en-US" w:eastAsia="x-none"/>
        </w:rPr>
        <w:t>Files uploaded to the server are stored in the user’s private</w:t>
      </w:r>
      <w:r w:rsidR="004F46BD" w:rsidRPr="0054766A">
        <w:rPr>
          <w:lang w:val="en-US" w:eastAsia="x-none"/>
        </w:rPr>
        <w:t xml:space="preserve"> </w:t>
      </w:r>
      <w:r w:rsidRPr="0054766A">
        <w:rPr>
          <w:lang w:val="en-US" w:eastAsia="x-none"/>
        </w:rPr>
        <w:t>staging area. Users can access the information that will be</w:t>
      </w:r>
      <w:r w:rsidR="004F46BD" w:rsidRPr="0054766A">
        <w:rPr>
          <w:lang w:val="en-US" w:eastAsia="x-none"/>
        </w:rPr>
        <w:t xml:space="preserve"> </w:t>
      </w:r>
      <w:r w:rsidRPr="0054766A">
        <w:rPr>
          <w:lang w:val="en-US" w:eastAsia="x-none"/>
        </w:rPr>
        <w:t>shared by them. Three sharing options will be available to</w:t>
      </w:r>
      <w:r w:rsidR="004F46BD" w:rsidRPr="0054766A">
        <w:rPr>
          <w:lang w:val="en-US" w:eastAsia="x-none"/>
        </w:rPr>
        <w:t xml:space="preserve"> </w:t>
      </w:r>
      <w:r w:rsidRPr="0054766A">
        <w:rPr>
          <w:lang w:val="en-US" w:eastAsia="x-none"/>
        </w:rPr>
        <w:t>the user. Always share will grant developers access to the</w:t>
      </w:r>
      <w:r w:rsidR="004F46BD" w:rsidRPr="0054766A">
        <w:rPr>
          <w:lang w:val="en-US" w:eastAsia="x-none"/>
        </w:rPr>
        <w:t xml:space="preserve"> </w:t>
      </w:r>
      <w:r w:rsidRPr="0054766A">
        <w:rPr>
          <w:lang w:val="en-US" w:eastAsia="x-none"/>
        </w:rPr>
        <w:t>files immediately, speeding up the data processing. Share if</w:t>
      </w:r>
      <w:r w:rsidR="004F46BD" w:rsidRPr="0054766A">
        <w:rPr>
          <w:lang w:val="en-US" w:eastAsia="x-none"/>
        </w:rPr>
        <w:t xml:space="preserve"> </w:t>
      </w:r>
      <w:r w:rsidRPr="0054766A">
        <w:rPr>
          <w:lang w:val="en-US" w:eastAsia="x-none"/>
        </w:rPr>
        <w:t>not removed will grant developers access to the files after a</w:t>
      </w:r>
      <w:r w:rsidR="004F46BD" w:rsidRPr="0054766A">
        <w:rPr>
          <w:lang w:val="en-US" w:eastAsia="x-none"/>
        </w:rPr>
        <w:t xml:space="preserve"> </w:t>
      </w:r>
      <w:r w:rsidRPr="0054766A">
        <w:rPr>
          <w:lang w:val="en-US" w:eastAsia="x-none"/>
        </w:rPr>
        <w:t xml:space="preserve">given period, if the user didn’t delete them </w:t>
      </w:r>
      <w:proofErr w:type="gramStart"/>
      <w:r w:rsidRPr="0054766A">
        <w:rPr>
          <w:lang w:val="en-US" w:eastAsia="x-none"/>
        </w:rPr>
        <w:t>Finally</w:t>
      </w:r>
      <w:proofErr w:type="gramEnd"/>
      <w:r w:rsidRPr="0054766A">
        <w:rPr>
          <w:lang w:val="en-US" w:eastAsia="x-none"/>
        </w:rPr>
        <w:t>, the strictest</w:t>
      </w:r>
      <w:r w:rsidR="004F46BD" w:rsidRPr="0054766A">
        <w:rPr>
          <w:lang w:val="en-US" w:eastAsia="x-none"/>
        </w:rPr>
        <w:t xml:space="preserve"> </w:t>
      </w:r>
      <w:r w:rsidRPr="0054766A">
        <w:rPr>
          <w:lang w:val="en-US" w:eastAsia="x-none"/>
        </w:rPr>
        <w:t>option, share when permitted, keeps files private until the user</w:t>
      </w:r>
      <w:r w:rsidR="004F46BD" w:rsidRPr="0054766A">
        <w:rPr>
          <w:lang w:val="en-US" w:eastAsia="x-none"/>
        </w:rPr>
        <w:t xml:space="preserve"> </w:t>
      </w:r>
      <w:r w:rsidRPr="0054766A">
        <w:rPr>
          <w:lang w:val="en-US" w:eastAsia="x-none"/>
        </w:rPr>
        <w:t>doesn’t give explicit permission to share the files with the</w:t>
      </w:r>
      <w:r w:rsidR="004F46BD" w:rsidRPr="0054766A">
        <w:rPr>
          <w:lang w:val="en-US" w:eastAsia="x-none"/>
        </w:rPr>
        <w:t xml:space="preserve"> </w:t>
      </w:r>
      <w:r w:rsidRPr="0054766A">
        <w:rPr>
          <w:lang w:val="en-US" w:eastAsia="x-none"/>
        </w:rPr>
        <w:t>developer. Files can be reviewed but not altered by the user.</w:t>
      </w:r>
    </w:p>
    <w:p w14:paraId="1859C102" w14:textId="77777777" w:rsidR="00E427E5" w:rsidRDefault="00A43BCD" w:rsidP="00E427E5">
      <w:pPr>
        <w:pStyle w:val="Heading3"/>
      </w:pPr>
      <w:bookmarkStart w:id="18" w:name="_Toc378852998"/>
      <w:r w:rsidRPr="0054766A">
        <w:lastRenderedPageBreak/>
        <w:t>Seamle</w:t>
      </w:r>
      <w:r w:rsidR="00E427E5">
        <w:t>ssness and resource management</w:t>
      </w:r>
      <w:bookmarkEnd w:id="18"/>
    </w:p>
    <w:p w14:paraId="44A3FA43" w14:textId="77777777" w:rsidR="00420D52" w:rsidRDefault="00A43BCD" w:rsidP="0054766A">
      <w:pPr>
        <w:rPr>
          <w:lang w:val="en-US" w:eastAsia="x-none"/>
        </w:rPr>
      </w:pPr>
      <w:proofErr w:type="spellStart"/>
      <w:r w:rsidRPr="0054766A">
        <w:rPr>
          <w:lang w:val="en-US" w:eastAsia="x-none"/>
        </w:rPr>
        <w:t>DroidLab</w:t>
      </w:r>
      <w:proofErr w:type="spellEnd"/>
      <w:r w:rsidRPr="0054766A">
        <w:rPr>
          <w:lang w:val="en-US" w:eastAsia="x-none"/>
        </w:rPr>
        <w:t xml:space="preserve"> will</w:t>
      </w:r>
      <w:r w:rsidR="004F46BD" w:rsidRPr="0054766A">
        <w:rPr>
          <w:lang w:val="en-US" w:eastAsia="x-none"/>
        </w:rPr>
        <w:t xml:space="preserve"> </w:t>
      </w:r>
      <w:r w:rsidRPr="0054766A">
        <w:rPr>
          <w:lang w:val="en-US" w:eastAsia="x-none"/>
        </w:rPr>
        <w:t>run on user equipment, tablets and phones that have to perform</w:t>
      </w:r>
      <w:r w:rsidR="004F46BD" w:rsidRPr="0054766A">
        <w:rPr>
          <w:lang w:val="en-US" w:eastAsia="x-none"/>
        </w:rPr>
        <w:t xml:space="preserve"> </w:t>
      </w:r>
      <w:r w:rsidRPr="0054766A">
        <w:rPr>
          <w:lang w:val="en-US" w:eastAsia="x-none"/>
        </w:rPr>
        <w:t>well, in a seamless manner their usual tasks, even when</w:t>
      </w:r>
      <w:r w:rsidR="004F46BD" w:rsidRPr="0054766A">
        <w:rPr>
          <w:lang w:val="en-US" w:eastAsia="x-none"/>
        </w:rPr>
        <w:t xml:space="preserve"> </w:t>
      </w:r>
      <w:proofErr w:type="spellStart"/>
      <w:r w:rsidRPr="0054766A">
        <w:rPr>
          <w:lang w:val="en-US" w:eastAsia="x-none"/>
        </w:rPr>
        <w:t>DroidLab</w:t>
      </w:r>
      <w:proofErr w:type="spellEnd"/>
      <w:r w:rsidRPr="0054766A">
        <w:rPr>
          <w:lang w:val="en-US" w:eastAsia="x-none"/>
        </w:rPr>
        <w:t xml:space="preserve"> is running resource-hungry sensing applications in</w:t>
      </w:r>
      <w:r w:rsidR="004F46BD" w:rsidRPr="0054766A">
        <w:rPr>
          <w:lang w:val="en-US" w:eastAsia="x-none"/>
        </w:rPr>
        <w:t xml:space="preserve"> </w:t>
      </w:r>
      <w:r w:rsidRPr="0054766A">
        <w:rPr>
          <w:lang w:val="en-US" w:eastAsia="x-none"/>
        </w:rPr>
        <w:t>the background. Moreover, these devices are mostly mobile,</w:t>
      </w:r>
      <w:r w:rsidR="004F46BD" w:rsidRPr="0054766A">
        <w:rPr>
          <w:lang w:val="en-US" w:eastAsia="x-none"/>
        </w:rPr>
        <w:t xml:space="preserve"> </w:t>
      </w:r>
      <w:r w:rsidRPr="0054766A">
        <w:rPr>
          <w:lang w:val="en-US" w:eastAsia="x-none"/>
        </w:rPr>
        <w:t>with limited or costly network access. Thus, all these aspects</w:t>
      </w:r>
      <w:r w:rsidR="004F46BD" w:rsidRPr="0054766A">
        <w:rPr>
          <w:lang w:val="en-US" w:eastAsia="x-none"/>
        </w:rPr>
        <w:t xml:space="preserve"> </w:t>
      </w:r>
      <w:r w:rsidRPr="0054766A">
        <w:rPr>
          <w:lang w:val="en-US" w:eastAsia="x-none"/>
        </w:rPr>
        <w:t>(limited battery, CPU and communication resources vs. seamless</w:t>
      </w:r>
      <w:r w:rsidR="004F46BD" w:rsidRPr="0054766A">
        <w:rPr>
          <w:lang w:val="en-US" w:eastAsia="x-none"/>
        </w:rPr>
        <w:t xml:space="preserve"> </w:t>
      </w:r>
      <w:r w:rsidRPr="0054766A">
        <w:rPr>
          <w:lang w:val="en-US" w:eastAsia="x-none"/>
        </w:rPr>
        <w:t>and efficient operation) have to be taken into account when</w:t>
      </w:r>
      <w:r w:rsidR="004F46BD" w:rsidRPr="0054766A">
        <w:rPr>
          <w:lang w:val="en-US" w:eastAsia="x-none"/>
        </w:rPr>
        <w:t xml:space="preserve"> </w:t>
      </w:r>
      <w:r w:rsidRPr="0054766A">
        <w:rPr>
          <w:lang w:val="en-US" w:eastAsia="x-none"/>
        </w:rPr>
        <w:t>designing the framework.</w:t>
      </w:r>
    </w:p>
    <w:p w14:paraId="777B4E1A" w14:textId="77777777" w:rsidR="00420D52" w:rsidRDefault="00A43BCD" w:rsidP="0054766A">
      <w:pPr>
        <w:rPr>
          <w:lang w:val="en-US" w:eastAsia="x-none"/>
        </w:rPr>
      </w:pPr>
      <w:r w:rsidRPr="0054766A">
        <w:rPr>
          <w:lang w:val="en-US" w:eastAsia="x-none"/>
        </w:rPr>
        <w:t>Our preliminary experiments show that the framework in</w:t>
      </w:r>
      <w:r w:rsidR="004F46BD" w:rsidRPr="0054766A">
        <w:rPr>
          <w:lang w:val="en-US" w:eastAsia="x-none"/>
        </w:rPr>
        <w:t xml:space="preserve"> </w:t>
      </w:r>
      <w:r w:rsidRPr="0054766A">
        <w:rPr>
          <w:lang w:val="en-US" w:eastAsia="x-none"/>
        </w:rPr>
        <w:t>itself doesn’t influence battery life. We created three passive</w:t>
      </w:r>
      <w:r w:rsidR="004F46BD" w:rsidRPr="0054766A">
        <w:rPr>
          <w:lang w:val="en-US" w:eastAsia="x-none"/>
        </w:rPr>
        <w:t xml:space="preserve"> </w:t>
      </w:r>
      <w:r w:rsidRPr="0054766A">
        <w:rPr>
          <w:lang w:val="en-US" w:eastAsia="x-none"/>
        </w:rPr>
        <w:t>monitoring applications: a battery meter, a CPU utilization</w:t>
      </w:r>
      <w:r w:rsidR="004F46BD" w:rsidRPr="0054766A">
        <w:rPr>
          <w:lang w:val="en-US" w:eastAsia="x-none"/>
        </w:rPr>
        <w:t xml:space="preserve"> </w:t>
      </w:r>
      <w:r w:rsidRPr="0054766A">
        <w:rPr>
          <w:lang w:val="en-US" w:eastAsia="x-none"/>
        </w:rPr>
        <w:t>capturer, and a running application capturer, all scheduled to</w:t>
      </w:r>
      <w:r w:rsidR="004F46BD" w:rsidRPr="0054766A">
        <w:rPr>
          <w:lang w:val="en-US" w:eastAsia="x-none"/>
        </w:rPr>
        <w:t xml:space="preserve"> </w:t>
      </w:r>
      <w:r w:rsidRPr="0054766A">
        <w:rPr>
          <w:lang w:val="en-US" w:eastAsia="x-none"/>
        </w:rPr>
        <w:t>run each second. Running these applications didn’t increase</w:t>
      </w:r>
      <w:r w:rsidR="004F46BD" w:rsidRPr="0054766A">
        <w:rPr>
          <w:lang w:val="en-US" w:eastAsia="x-none"/>
        </w:rPr>
        <w:t xml:space="preserve"> </w:t>
      </w:r>
      <w:r w:rsidR="00420D52">
        <w:rPr>
          <w:lang w:val="en-US" w:eastAsia="x-none"/>
        </w:rPr>
        <w:t>the battery usage considerably:</w:t>
      </w:r>
      <w:r w:rsidRPr="0054766A">
        <w:rPr>
          <w:lang w:val="en-US" w:eastAsia="x-none"/>
        </w:rPr>
        <w:t xml:space="preserve"> battery lifetime was not compromised.</w:t>
      </w:r>
    </w:p>
    <w:p w14:paraId="49A20C44" w14:textId="77777777" w:rsidR="00E13B47" w:rsidRDefault="00A43BCD" w:rsidP="0054766A">
      <w:pPr>
        <w:rPr>
          <w:lang w:val="en-US" w:eastAsia="x-none"/>
        </w:rPr>
      </w:pPr>
      <w:r w:rsidRPr="0054766A">
        <w:rPr>
          <w:lang w:val="en-US" w:eastAsia="x-none"/>
        </w:rPr>
        <w:t>On the other hand, active sensing like the use of the</w:t>
      </w:r>
      <w:r w:rsidR="004F46BD" w:rsidRPr="0054766A">
        <w:rPr>
          <w:lang w:val="en-US" w:eastAsia="x-none"/>
        </w:rPr>
        <w:t xml:space="preserve"> </w:t>
      </w:r>
      <w:r w:rsidRPr="0054766A">
        <w:rPr>
          <w:lang w:val="en-US" w:eastAsia="x-none"/>
        </w:rPr>
        <w:t xml:space="preserve">gyroscope, the accelerometer, </w:t>
      </w:r>
      <w:proofErr w:type="spellStart"/>
      <w:r w:rsidRPr="0054766A">
        <w:rPr>
          <w:lang w:val="en-US" w:eastAsia="x-none"/>
        </w:rPr>
        <w:t>WiFi</w:t>
      </w:r>
      <w:proofErr w:type="spellEnd"/>
      <w:r w:rsidRPr="0054766A">
        <w:rPr>
          <w:lang w:val="en-US" w:eastAsia="x-none"/>
        </w:rPr>
        <w:t xml:space="preserve"> or Bluetooth discovery, or</w:t>
      </w:r>
      <w:r w:rsidR="004F46BD" w:rsidRPr="0054766A">
        <w:rPr>
          <w:lang w:val="en-US" w:eastAsia="x-none"/>
        </w:rPr>
        <w:t xml:space="preserve"> </w:t>
      </w:r>
      <w:r w:rsidRPr="0054766A">
        <w:rPr>
          <w:lang w:val="en-US" w:eastAsia="x-none"/>
        </w:rPr>
        <w:t xml:space="preserve">active </w:t>
      </w:r>
      <w:proofErr w:type="spellStart"/>
      <w:r w:rsidRPr="0054766A">
        <w:rPr>
          <w:lang w:val="en-US" w:eastAsia="x-none"/>
        </w:rPr>
        <w:t>bandwith</w:t>
      </w:r>
      <w:proofErr w:type="spellEnd"/>
      <w:r w:rsidRPr="0054766A">
        <w:rPr>
          <w:lang w:val="en-US" w:eastAsia="x-none"/>
        </w:rPr>
        <w:t xml:space="preserve"> measurements will naturally consume </w:t>
      </w:r>
      <w:r w:rsidR="00420D52">
        <w:rPr>
          <w:lang w:val="en-US" w:eastAsia="x-none"/>
        </w:rPr>
        <w:t xml:space="preserve">considerably </w:t>
      </w:r>
      <w:r w:rsidRPr="0054766A">
        <w:rPr>
          <w:lang w:val="en-US" w:eastAsia="x-none"/>
        </w:rPr>
        <w:t>more</w:t>
      </w:r>
      <w:r w:rsidR="004F46BD" w:rsidRPr="0054766A">
        <w:rPr>
          <w:lang w:val="en-US" w:eastAsia="x-none"/>
        </w:rPr>
        <w:t xml:space="preserve"> </w:t>
      </w:r>
      <w:r w:rsidRPr="0054766A">
        <w:rPr>
          <w:lang w:val="en-US" w:eastAsia="x-none"/>
        </w:rPr>
        <w:t>battery</w:t>
      </w:r>
      <w:r w:rsidR="00420D52">
        <w:rPr>
          <w:lang w:val="en-US" w:eastAsia="x-none"/>
        </w:rPr>
        <w:t>, resulting in a bad overall user experience. Most of these tasks just cannot be accomplished without the extra power usage, but p</w:t>
      </w:r>
      <w:r w:rsidRPr="0054766A">
        <w:rPr>
          <w:lang w:val="en-US" w:eastAsia="x-none"/>
        </w:rPr>
        <w:t xml:space="preserve">lugins </w:t>
      </w:r>
      <w:r w:rsidR="00420D52">
        <w:rPr>
          <w:lang w:val="en-US" w:eastAsia="x-none"/>
        </w:rPr>
        <w:t>will attempt to optimize</w:t>
      </w:r>
      <w:r w:rsidRPr="0054766A">
        <w:rPr>
          <w:lang w:val="en-US" w:eastAsia="x-none"/>
        </w:rPr>
        <w:t xml:space="preserve"> power consumption</w:t>
      </w:r>
      <w:r w:rsidR="00420D52">
        <w:rPr>
          <w:lang w:val="en-US" w:eastAsia="x-none"/>
        </w:rPr>
        <w:t xml:space="preserve"> if possible</w:t>
      </w:r>
      <w:r w:rsidRPr="0054766A">
        <w:rPr>
          <w:lang w:val="en-US" w:eastAsia="x-none"/>
        </w:rPr>
        <w:t>.</w:t>
      </w:r>
    </w:p>
    <w:p w14:paraId="146B3986" w14:textId="77777777" w:rsidR="00E13B47" w:rsidRDefault="00A43BCD" w:rsidP="0054766A">
      <w:pPr>
        <w:rPr>
          <w:lang w:val="en-US" w:eastAsia="x-none"/>
        </w:rPr>
      </w:pPr>
      <w:r w:rsidRPr="0054766A">
        <w:rPr>
          <w:lang w:val="en-US" w:eastAsia="x-none"/>
        </w:rPr>
        <w:t>To prevent the framework from draining the battery,</w:t>
      </w:r>
      <w:r w:rsidR="004F46BD" w:rsidRPr="0054766A">
        <w:rPr>
          <w:lang w:val="en-US" w:eastAsia="x-none"/>
        </w:rPr>
        <w:t xml:space="preserve"> </w:t>
      </w:r>
      <w:r w:rsidRPr="0054766A">
        <w:rPr>
          <w:lang w:val="en-US" w:eastAsia="x-none"/>
        </w:rPr>
        <w:t>thresholds can be set by the user, when to disable battery</w:t>
      </w:r>
      <w:r w:rsidR="004F46BD" w:rsidRPr="0054766A">
        <w:rPr>
          <w:lang w:val="en-US" w:eastAsia="x-none"/>
        </w:rPr>
        <w:t xml:space="preserve"> </w:t>
      </w:r>
      <w:r w:rsidRPr="0054766A">
        <w:rPr>
          <w:lang w:val="en-US" w:eastAsia="x-none"/>
        </w:rPr>
        <w:t>intensive tasks, and when to stop the framework altogether.</w:t>
      </w:r>
    </w:p>
    <w:p w14:paraId="352A80D1" w14:textId="77777777" w:rsidR="00E13B47" w:rsidRDefault="00A43BCD" w:rsidP="0054766A">
      <w:pPr>
        <w:rPr>
          <w:lang w:val="en-US" w:eastAsia="x-none"/>
        </w:rPr>
      </w:pPr>
      <w:r w:rsidRPr="0054766A">
        <w:rPr>
          <w:lang w:val="en-US" w:eastAsia="x-none"/>
        </w:rPr>
        <w:t>Another battery intensive task is the periodic upload of the</w:t>
      </w:r>
      <w:r w:rsidR="004F46BD" w:rsidRPr="0054766A">
        <w:rPr>
          <w:lang w:val="en-US" w:eastAsia="x-none"/>
        </w:rPr>
        <w:t xml:space="preserve"> </w:t>
      </w:r>
      <w:r w:rsidRPr="0054766A">
        <w:rPr>
          <w:lang w:val="en-US" w:eastAsia="x-none"/>
        </w:rPr>
        <w:t>collected sensing data. As this usually is not a time sensitive</w:t>
      </w:r>
      <w:r w:rsidR="004F46BD" w:rsidRPr="0054766A">
        <w:rPr>
          <w:lang w:val="en-US" w:eastAsia="x-none"/>
        </w:rPr>
        <w:t xml:space="preserve"> </w:t>
      </w:r>
      <w:r w:rsidRPr="0054766A">
        <w:rPr>
          <w:lang w:val="en-US" w:eastAsia="x-none"/>
        </w:rPr>
        <w:t>task, the framework takes in consideration the user’s network</w:t>
      </w:r>
      <w:r w:rsidR="004F46BD" w:rsidRPr="0054766A">
        <w:rPr>
          <w:lang w:val="en-US" w:eastAsia="x-none"/>
        </w:rPr>
        <w:t xml:space="preserve"> </w:t>
      </w:r>
      <w:r w:rsidRPr="0054766A">
        <w:rPr>
          <w:lang w:val="en-US" w:eastAsia="x-none"/>
        </w:rPr>
        <w:t>preference, and also his indications on the minimum battery</w:t>
      </w:r>
      <w:r w:rsidR="004F46BD" w:rsidRPr="0054766A">
        <w:rPr>
          <w:lang w:val="en-US" w:eastAsia="x-none"/>
        </w:rPr>
        <w:t xml:space="preserve"> </w:t>
      </w:r>
      <w:r w:rsidRPr="0054766A">
        <w:rPr>
          <w:lang w:val="en-US" w:eastAsia="x-none"/>
        </w:rPr>
        <w:t>level at which the framework should upload the gathered data.</w:t>
      </w:r>
    </w:p>
    <w:p w14:paraId="27C3331C" w14:textId="77777777" w:rsidR="00E13B47" w:rsidRDefault="00A43BCD" w:rsidP="0054766A">
      <w:pPr>
        <w:rPr>
          <w:lang w:val="en-US" w:eastAsia="x-none"/>
        </w:rPr>
      </w:pPr>
      <w:r w:rsidRPr="0054766A">
        <w:rPr>
          <w:lang w:val="en-US" w:eastAsia="x-none"/>
        </w:rPr>
        <w:t>Current Android distributions don’t support Android application</w:t>
      </w:r>
      <w:r w:rsidR="004F46BD" w:rsidRPr="0054766A">
        <w:rPr>
          <w:lang w:val="en-US" w:eastAsia="x-none"/>
        </w:rPr>
        <w:t xml:space="preserve"> </w:t>
      </w:r>
      <w:r w:rsidRPr="0054766A">
        <w:rPr>
          <w:lang w:val="en-US" w:eastAsia="x-none"/>
        </w:rPr>
        <w:t>level CPU limits and quotas, let alone thread-level</w:t>
      </w:r>
      <w:r w:rsidR="004F46BD" w:rsidRPr="0054766A">
        <w:rPr>
          <w:lang w:val="en-US" w:eastAsia="x-none"/>
        </w:rPr>
        <w:t xml:space="preserve"> </w:t>
      </w:r>
      <w:r w:rsidRPr="0054766A">
        <w:rPr>
          <w:lang w:val="en-US" w:eastAsia="x-none"/>
        </w:rPr>
        <w:t>CPU limits. So our options were limited in terms of processor</w:t>
      </w:r>
      <w:r w:rsidR="004F46BD" w:rsidRPr="0054766A">
        <w:rPr>
          <w:lang w:val="en-US" w:eastAsia="x-none"/>
        </w:rPr>
        <w:t xml:space="preserve"> </w:t>
      </w:r>
      <w:r w:rsidRPr="0054766A">
        <w:rPr>
          <w:lang w:val="en-US" w:eastAsia="x-none"/>
        </w:rPr>
        <w:t xml:space="preserve">usage management. As the </w:t>
      </w:r>
      <w:proofErr w:type="spellStart"/>
      <w:r w:rsidRPr="0054766A">
        <w:rPr>
          <w:lang w:val="en-US" w:eastAsia="x-none"/>
        </w:rPr>
        <w:t>DroidLab</w:t>
      </w:r>
      <w:proofErr w:type="spellEnd"/>
      <w:r w:rsidRPr="0054766A">
        <w:rPr>
          <w:lang w:val="en-US" w:eastAsia="x-none"/>
        </w:rPr>
        <w:t xml:space="preserve"> application source code</w:t>
      </w:r>
      <w:r w:rsidR="004F46BD" w:rsidRPr="0054766A">
        <w:rPr>
          <w:lang w:val="en-US" w:eastAsia="x-none"/>
        </w:rPr>
        <w:t xml:space="preserve"> </w:t>
      </w:r>
      <w:r w:rsidRPr="0054766A">
        <w:rPr>
          <w:lang w:val="en-US" w:eastAsia="x-none"/>
        </w:rPr>
        <w:t>is checked to prevent starting new threads, the lifecycle of the</w:t>
      </w:r>
      <w:r w:rsidR="004F46BD" w:rsidRPr="0054766A">
        <w:rPr>
          <w:lang w:val="en-US" w:eastAsia="x-none"/>
        </w:rPr>
        <w:t xml:space="preserve"> </w:t>
      </w:r>
      <w:r w:rsidRPr="0054766A">
        <w:rPr>
          <w:lang w:val="en-US" w:eastAsia="x-none"/>
        </w:rPr>
        <w:t>application is managed by the framework. We are measuring</w:t>
      </w:r>
      <w:r w:rsidR="004F46BD" w:rsidRPr="0054766A">
        <w:rPr>
          <w:lang w:val="en-US" w:eastAsia="x-none"/>
        </w:rPr>
        <w:t xml:space="preserve"> </w:t>
      </w:r>
      <w:r w:rsidRPr="0054766A">
        <w:rPr>
          <w:lang w:val="en-US" w:eastAsia="x-none"/>
        </w:rPr>
        <w:t>the runtime of each application method call and flagging</w:t>
      </w:r>
      <w:r w:rsidR="004F46BD" w:rsidRPr="0054766A">
        <w:rPr>
          <w:lang w:val="en-US" w:eastAsia="x-none"/>
        </w:rPr>
        <w:t xml:space="preserve"> </w:t>
      </w:r>
      <w:r w:rsidRPr="0054766A">
        <w:rPr>
          <w:lang w:val="en-US" w:eastAsia="x-none"/>
        </w:rPr>
        <w:t>applications that take too long to return. However, plugin</w:t>
      </w:r>
      <w:r w:rsidR="004F46BD" w:rsidRPr="0054766A">
        <w:rPr>
          <w:lang w:val="en-US" w:eastAsia="x-none"/>
        </w:rPr>
        <w:t xml:space="preserve"> </w:t>
      </w:r>
      <w:r w:rsidRPr="0054766A">
        <w:rPr>
          <w:lang w:val="en-US" w:eastAsia="x-none"/>
        </w:rPr>
        <w:t>methods initiated by the applications are asynchronous, hence</w:t>
      </w:r>
      <w:r w:rsidR="004F46BD" w:rsidRPr="0054766A">
        <w:rPr>
          <w:lang w:val="en-US" w:eastAsia="x-none"/>
        </w:rPr>
        <w:t xml:space="preserve"> </w:t>
      </w:r>
      <w:r w:rsidRPr="0054766A">
        <w:rPr>
          <w:lang w:val="en-US" w:eastAsia="x-none"/>
        </w:rPr>
        <w:t xml:space="preserve">we </w:t>
      </w:r>
      <w:r w:rsidR="00E13B47">
        <w:rPr>
          <w:lang w:val="en-US" w:eastAsia="x-none"/>
        </w:rPr>
        <w:t>are not able to</w:t>
      </w:r>
      <w:r w:rsidRPr="0054766A">
        <w:rPr>
          <w:lang w:val="en-US" w:eastAsia="x-none"/>
        </w:rPr>
        <w:t xml:space="preserve"> measure CPU load resulting from a plugin call</w:t>
      </w:r>
      <w:r w:rsidR="004F46BD" w:rsidRPr="0054766A">
        <w:rPr>
          <w:lang w:val="en-US" w:eastAsia="x-none"/>
        </w:rPr>
        <w:t xml:space="preserve"> </w:t>
      </w:r>
      <w:r w:rsidR="00E13B47">
        <w:rPr>
          <w:lang w:val="en-US" w:eastAsia="x-none"/>
        </w:rPr>
        <w:t>directly.</w:t>
      </w:r>
    </w:p>
    <w:p w14:paraId="552FBE88" w14:textId="77777777" w:rsidR="00961BE1" w:rsidRDefault="00A43BCD" w:rsidP="0054766A">
      <w:pPr>
        <w:rPr>
          <w:lang w:val="en-US" w:eastAsia="x-none"/>
        </w:rPr>
      </w:pPr>
      <w:r w:rsidRPr="0054766A">
        <w:rPr>
          <w:lang w:val="en-US" w:eastAsia="x-none"/>
        </w:rPr>
        <w:t>An estimation of the CPU usage of CPU intensive</w:t>
      </w:r>
      <w:r w:rsidR="004F46BD" w:rsidRPr="0054766A">
        <w:rPr>
          <w:lang w:val="en-US" w:eastAsia="x-none"/>
        </w:rPr>
        <w:t xml:space="preserve"> </w:t>
      </w:r>
      <w:r w:rsidRPr="0054766A">
        <w:rPr>
          <w:lang w:val="en-US" w:eastAsia="x-none"/>
        </w:rPr>
        <w:t>plugin method calls will be incorporated in the quotas defined</w:t>
      </w:r>
      <w:r w:rsidR="004F46BD" w:rsidRPr="0054766A">
        <w:rPr>
          <w:lang w:val="en-US" w:eastAsia="x-none"/>
        </w:rPr>
        <w:t xml:space="preserve"> </w:t>
      </w:r>
      <w:r w:rsidRPr="0054766A">
        <w:rPr>
          <w:lang w:val="en-US" w:eastAsia="x-none"/>
        </w:rPr>
        <w:t>by the plugins.</w:t>
      </w:r>
      <w:r w:rsidR="004F46BD" w:rsidRPr="0054766A">
        <w:rPr>
          <w:lang w:val="en-US" w:eastAsia="x-none"/>
        </w:rPr>
        <w:t xml:space="preserve"> </w:t>
      </w:r>
      <w:r w:rsidRPr="0054766A">
        <w:rPr>
          <w:lang w:val="en-US" w:eastAsia="x-none"/>
        </w:rPr>
        <w:t>Our application design guidelines suggest a timer or event</w:t>
      </w:r>
      <w:r w:rsidR="004F46BD" w:rsidRPr="0054766A">
        <w:rPr>
          <w:lang w:val="en-US" w:eastAsia="x-none"/>
        </w:rPr>
        <w:t xml:space="preserve"> </w:t>
      </w:r>
      <w:r w:rsidRPr="0054766A">
        <w:rPr>
          <w:lang w:val="en-US" w:eastAsia="x-none"/>
        </w:rPr>
        <w:t>based operation, with small tasks that aim to filter sensor</w:t>
      </w:r>
      <w:r w:rsidR="004F46BD" w:rsidRPr="0054766A">
        <w:rPr>
          <w:lang w:val="en-US" w:eastAsia="x-none"/>
        </w:rPr>
        <w:t xml:space="preserve"> </w:t>
      </w:r>
      <w:r w:rsidRPr="0054766A">
        <w:rPr>
          <w:lang w:val="en-US" w:eastAsia="x-none"/>
        </w:rPr>
        <w:t xml:space="preserve">data or change the state of the application. </w:t>
      </w:r>
      <w:proofErr w:type="spellStart"/>
      <w:r w:rsidRPr="0054766A">
        <w:rPr>
          <w:lang w:val="en-US" w:eastAsia="x-none"/>
        </w:rPr>
        <w:t>DroidLab</w:t>
      </w:r>
      <w:proofErr w:type="spellEnd"/>
      <w:r w:rsidRPr="0054766A">
        <w:rPr>
          <w:lang w:val="en-US" w:eastAsia="x-none"/>
        </w:rPr>
        <w:t xml:space="preserve"> was not</w:t>
      </w:r>
      <w:r w:rsidR="004F46BD" w:rsidRPr="0054766A">
        <w:rPr>
          <w:lang w:val="en-US" w:eastAsia="x-none"/>
        </w:rPr>
        <w:t xml:space="preserve"> </w:t>
      </w:r>
      <w:r w:rsidRPr="0054766A">
        <w:rPr>
          <w:lang w:val="en-US" w:eastAsia="x-none"/>
        </w:rPr>
        <w:t>intended to be a distributed mobile computation platform.</w:t>
      </w:r>
    </w:p>
    <w:p w14:paraId="43CCA078" w14:textId="77777777" w:rsidR="00D87BDF" w:rsidRDefault="00D87BDF" w:rsidP="00D87BDF">
      <w:pPr>
        <w:pStyle w:val="Heading3"/>
      </w:pPr>
      <w:bookmarkStart w:id="19" w:name="_Toc378852999"/>
      <w:r>
        <w:t>Scaling</w:t>
      </w:r>
      <w:bookmarkEnd w:id="19"/>
    </w:p>
    <w:p w14:paraId="07679082" w14:textId="695DB2DE" w:rsidR="00E9296F" w:rsidRDefault="00E9296F" w:rsidP="0054766A">
      <w:pPr>
        <w:rPr>
          <w:lang w:val="en-US" w:eastAsia="x-none"/>
        </w:rPr>
      </w:pPr>
      <w:r>
        <w:rPr>
          <w:lang w:val="en-US" w:eastAsia="x-none"/>
        </w:rPr>
        <w:t xml:space="preserve">When talking about scaling in the IT world, the main issue is usually large scale, but with </w:t>
      </w:r>
      <w:proofErr w:type="spellStart"/>
      <w:r>
        <w:rPr>
          <w:lang w:val="en-US" w:eastAsia="x-none"/>
        </w:rPr>
        <w:t>crowdsensing</w:t>
      </w:r>
      <w:proofErr w:type="spellEnd"/>
      <w:r>
        <w:rPr>
          <w:lang w:val="en-US" w:eastAsia="x-none"/>
        </w:rPr>
        <w:t xml:space="preserve"> applications small </w:t>
      </w:r>
      <w:proofErr w:type="gramStart"/>
      <w:r>
        <w:rPr>
          <w:lang w:val="en-US" w:eastAsia="x-none"/>
        </w:rPr>
        <w:t>scale,</w:t>
      </w:r>
      <w:proofErr w:type="gramEnd"/>
      <w:r>
        <w:rPr>
          <w:lang w:val="en-US" w:eastAsia="x-none"/>
        </w:rPr>
        <w:t xml:space="preserve"> and initial growth is a major issue too. If an application doesn’t have the minimal required penetration, de provided data will </w:t>
      </w:r>
      <w:r>
        <w:rPr>
          <w:lang w:val="en-US" w:eastAsia="x-none"/>
        </w:rPr>
        <w:lastRenderedPageBreak/>
        <w:t>be useless. Having a cellular coverage map with a single user in each city on the planet won’t answer the important questions.</w:t>
      </w:r>
      <w:r w:rsidR="00513384">
        <w:rPr>
          <w:lang w:val="en-US" w:eastAsia="x-none"/>
        </w:rPr>
        <w:t xml:space="preserve"> The other issue with small scale is that if the application doesn’t provide the advertised services for the users, user retention will be low.</w:t>
      </w:r>
    </w:p>
    <w:p w14:paraId="545ED554" w14:textId="77777777" w:rsidR="00200597" w:rsidRDefault="00513384" w:rsidP="0054766A">
      <w:pPr>
        <w:rPr>
          <w:lang w:val="en-US" w:eastAsia="x-none"/>
        </w:rPr>
      </w:pPr>
      <w:r>
        <w:rPr>
          <w:lang w:val="en-US" w:eastAsia="x-none"/>
        </w:rPr>
        <w:t xml:space="preserve">From a user’s perspective, </w:t>
      </w:r>
      <w:proofErr w:type="spellStart"/>
      <w:r w:rsidR="00343A83">
        <w:rPr>
          <w:lang w:val="en-US" w:eastAsia="x-none"/>
        </w:rPr>
        <w:t>DroidLab</w:t>
      </w:r>
      <w:proofErr w:type="spellEnd"/>
      <w:r w:rsidR="00343A83">
        <w:rPr>
          <w:lang w:val="en-US" w:eastAsia="x-none"/>
        </w:rPr>
        <w:t xml:space="preserve"> is not a </w:t>
      </w:r>
      <w:proofErr w:type="spellStart"/>
      <w:r w:rsidR="00343A83">
        <w:rPr>
          <w:lang w:val="en-US" w:eastAsia="x-none"/>
        </w:rPr>
        <w:t>crowdsensing</w:t>
      </w:r>
      <w:proofErr w:type="spellEnd"/>
      <w:r w:rsidR="00343A83">
        <w:rPr>
          <w:lang w:val="en-US" w:eastAsia="x-none"/>
        </w:rPr>
        <w:t xml:space="preserve"> application. The user value of </w:t>
      </w:r>
      <w:proofErr w:type="spellStart"/>
      <w:r w:rsidR="00343A83">
        <w:rPr>
          <w:lang w:val="en-US" w:eastAsia="x-none"/>
        </w:rPr>
        <w:t>DroidLab</w:t>
      </w:r>
      <w:proofErr w:type="spellEnd"/>
      <w:r w:rsidR="00343A83">
        <w:rPr>
          <w:lang w:val="en-US" w:eastAsia="x-none"/>
        </w:rPr>
        <w:t xml:space="preserve"> is not a service based on the processed data. Users will download and use it as a way to be part of a research community, contribute to greater causes, and get rewards and feel</w:t>
      </w:r>
      <w:r w:rsidR="00200597">
        <w:rPr>
          <w:lang w:val="en-US" w:eastAsia="x-none"/>
        </w:rPr>
        <w:t xml:space="preserve"> the sense of achievement thanks to the </w:t>
      </w:r>
      <w:proofErr w:type="spellStart"/>
      <w:r w:rsidR="00200597">
        <w:rPr>
          <w:lang w:val="en-US" w:eastAsia="x-none"/>
        </w:rPr>
        <w:t>gamification</w:t>
      </w:r>
      <w:proofErr w:type="spellEnd"/>
      <w:r w:rsidR="00200597">
        <w:rPr>
          <w:lang w:val="en-US" w:eastAsia="x-none"/>
        </w:rPr>
        <w:t>.</w:t>
      </w:r>
    </w:p>
    <w:p w14:paraId="44810FC2" w14:textId="77777777" w:rsidR="00260D04" w:rsidRDefault="00343A83" w:rsidP="0054766A">
      <w:pPr>
        <w:rPr>
          <w:lang w:val="en-US" w:eastAsia="x-none"/>
        </w:rPr>
      </w:pPr>
      <w:r>
        <w:rPr>
          <w:lang w:val="en-US" w:eastAsia="x-none"/>
        </w:rPr>
        <w:t xml:space="preserve">As </w:t>
      </w:r>
      <w:proofErr w:type="spellStart"/>
      <w:r w:rsidR="00D87BDF" w:rsidRPr="0054766A">
        <w:rPr>
          <w:lang w:val="en-US" w:eastAsia="x-none"/>
        </w:rPr>
        <w:t>DroidLab</w:t>
      </w:r>
      <w:proofErr w:type="spellEnd"/>
      <w:r w:rsidR="00D87BDF" w:rsidRPr="0054766A">
        <w:rPr>
          <w:lang w:val="en-US" w:eastAsia="x-none"/>
        </w:rPr>
        <w:t xml:space="preserve"> doesn’t provide a service that relies</w:t>
      </w:r>
      <w:r>
        <w:rPr>
          <w:lang w:val="en-US" w:eastAsia="x-none"/>
        </w:rPr>
        <w:t xml:space="preserve"> directly</w:t>
      </w:r>
      <w:r w:rsidR="00D87BDF" w:rsidRPr="0054766A">
        <w:rPr>
          <w:lang w:val="en-US" w:eastAsia="x-none"/>
        </w:rPr>
        <w:t xml:space="preserve"> on sensing data, the first user will </w:t>
      </w:r>
      <w:r>
        <w:rPr>
          <w:lang w:val="en-US" w:eastAsia="x-none"/>
        </w:rPr>
        <w:t>enjoy</w:t>
      </w:r>
      <w:r w:rsidR="00D87BDF" w:rsidRPr="0054766A">
        <w:rPr>
          <w:lang w:val="en-US" w:eastAsia="x-none"/>
        </w:rPr>
        <w:t xml:space="preserve"> the same user experience as a user joining the system when it is already wide spread. In fact, early adopters will benefit from their </w:t>
      </w:r>
      <w:r>
        <w:rPr>
          <w:lang w:val="en-US" w:eastAsia="x-none"/>
        </w:rPr>
        <w:t xml:space="preserve">longer usage </w:t>
      </w:r>
      <w:r w:rsidR="00D87BDF" w:rsidRPr="0054766A">
        <w:rPr>
          <w:lang w:val="en-US" w:eastAsia="x-none"/>
        </w:rPr>
        <w:t xml:space="preserve">history when it will come to leaderboards </w:t>
      </w:r>
      <w:r>
        <w:rPr>
          <w:lang w:val="en-US" w:eastAsia="x-none"/>
        </w:rPr>
        <w:t>or badges. The platform can incorporate badges like “5 years of service” which will be available to early users first. And may have unique badges like “</w:t>
      </w:r>
      <w:r w:rsidR="00200597">
        <w:rPr>
          <w:lang w:val="en-US" w:eastAsia="x-none"/>
        </w:rPr>
        <w:t>The first hundred</w:t>
      </w:r>
      <w:r>
        <w:rPr>
          <w:lang w:val="en-US" w:eastAsia="x-none"/>
        </w:rPr>
        <w:t>”</w:t>
      </w:r>
      <w:r w:rsidR="00200597">
        <w:rPr>
          <w:lang w:val="en-US" w:eastAsia="x-none"/>
        </w:rPr>
        <w:t xml:space="preserve">, that won’t be achievable any time later. </w:t>
      </w:r>
      <w:r w:rsidR="00260D04">
        <w:rPr>
          <w:lang w:val="en-US" w:eastAsia="x-none"/>
        </w:rPr>
        <w:t>Measurements</w:t>
      </w:r>
      <w:r w:rsidR="00200597">
        <w:rPr>
          <w:lang w:val="en-US" w:eastAsia="x-none"/>
        </w:rPr>
        <w:t xml:space="preserve"> will be able to provide</w:t>
      </w:r>
      <w:r w:rsidR="00D87BDF" w:rsidRPr="0054766A">
        <w:rPr>
          <w:lang w:val="en-US" w:eastAsia="x-none"/>
        </w:rPr>
        <w:t xml:space="preserve"> badges </w:t>
      </w:r>
      <w:r w:rsidR="00200597">
        <w:rPr>
          <w:lang w:val="en-US" w:eastAsia="x-none"/>
        </w:rPr>
        <w:t xml:space="preserve">too. While </w:t>
      </w:r>
      <w:r w:rsidR="00260D04">
        <w:rPr>
          <w:lang w:val="en-US" w:eastAsia="x-none"/>
        </w:rPr>
        <w:t xml:space="preserve">measurements </w:t>
      </w:r>
      <w:r w:rsidR="00D87BDF" w:rsidRPr="0054766A">
        <w:rPr>
          <w:lang w:val="en-US" w:eastAsia="x-none"/>
        </w:rPr>
        <w:t xml:space="preserve">are </w:t>
      </w:r>
      <w:r w:rsidR="00260D04">
        <w:rPr>
          <w:lang w:val="en-US" w:eastAsia="x-none"/>
        </w:rPr>
        <w:t>equal, and as such if the hardware requirements allow it, are available to the same number of users, if a measurement was</w:t>
      </w:r>
      <w:r w:rsidR="00D87BDF" w:rsidRPr="0054766A">
        <w:rPr>
          <w:lang w:val="en-US" w:eastAsia="x-none"/>
        </w:rPr>
        <w:t xml:space="preserve"> available </w:t>
      </w:r>
      <w:r w:rsidR="00260D04">
        <w:rPr>
          <w:lang w:val="en-US" w:eastAsia="x-none"/>
        </w:rPr>
        <w:t xml:space="preserve">only at the launch of the framework, badges will be rare, and as such more valuable. </w:t>
      </w:r>
      <w:proofErr w:type="gramStart"/>
      <w:r w:rsidR="00260D04">
        <w:rPr>
          <w:lang w:val="en-US" w:eastAsia="x-none"/>
        </w:rPr>
        <w:t>Another benefit of early access</w:t>
      </w:r>
      <w:r w:rsidR="00D87BDF" w:rsidRPr="0054766A">
        <w:rPr>
          <w:lang w:val="en-US" w:eastAsia="x-none"/>
        </w:rPr>
        <w:t>.</w:t>
      </w:r>
      <w:proofErr w:type="gramEnd"/>
      <w:r w:rsidR="00260D04">
        <w:rPr>
          <w:lang w:val="en-US" w:eastAsia="x-none"/>
        </w:rPr>
        <w:t xml:space="preserve"> This way we believe that </w:t>
      </w:r>
      <w:proofErr w:type="spellStart"/>
      <w:r w:rsidR="00D87BDF" w:rsidRPr="0054766A">
        <w:rPr>
          <w:lang w:val="en-US" w:eastAsia="x-none"/>
        </w:rPr>
        <w:t>DroidLab’s</w:t>
      </w:r>
      <w:proofErr w:type="spellEnd"/>
      <w:r w:rsidR="00D87BDF" w:rsidRPr="0054766A">
        <w:rPr>
          <w:lang w:val="en-US" w:eastAsia="x-none"/>
        </w:rPr>
        <w:t xml:space="preserve"> success won’t depend on its startup speed.</w:t>
      </w:r>
    </w:p>
    <w:p w14:paraId="7CF6D918" w14:textId="24F37B1C" w:rsidR="008C776E" w:rsidRDefault="00B46363" w:rsidP="0054766A">
      <w:pPr>
        <w:rPr>
          <w:lang w:val="en-US" w:eastAsia="x-none"/>
        </w:rPr>
      </w:pPr>
      <w:proofErr w:type="spellStart"/>
      <w:r>
        <w:rPr>
          <w:lang w:val="en-US" w:eastAsia="x-none"/>
        </w:rPr>
        <w:t>DroidLab</w:t>
      </w:r>
      <w:proofErr w:type="spellEnd"/>
      <w:r>
        <w:rPr>
          <w:lang w:val="en-US" w:eastAsia="x-none"/>
        </w:rPr>
        <w:t xml:space="preserve"> addresses scalability issues arising from large scale by using a cloud backend. Most of the tasks that are</w:t>
      </w:r>
      <w:r w:rsidR="008E4F1C">
        <w:rPr>
          <w:lang w:val="en-US" w:eastAsia="x-none"/>
        </w:rPr>
        <w:t xml:space="preserve"> performed during operation of </w:t>
      </w:r>
      <w:proofErr w:type="spellStart"/>
      <w:r w:rsidR="008E4F1C">
        <w:rPr>
          <w:lang w:val="en-US" w:eastAsia="x-none"/>
        </w:rPr>
        <w:t>DroidL</w:t>
      </w:r>
      <w:r>
        <w:rPr>
          <w:lang w:val="en-US" w:eastAsia="x-none"/>
        </w:rPr>
        <w:t>ab</w:t>
      </w:r>
      <w:proofErr w:type="spellEnd"/>
      <w:r>
        <w:rPr>
          <w:lang w:val="en-US" w:eastAsia="x-none"/>
        </w:rPr>
        <w:t xml:space="preserve"> scale linearly with the number of participants: the amount of data generated, the device resource tracking, the authentication tasks.</w:t>
      </w:r>
    </w:p>
    <w:p w14:paraId="24E81E89" w14:textId="42A97F89" w:rsidR="008C776E" w:rsidRDefault="008C776E" w:rsidP="0054766A">
      <w:pPr>
        <w:rPr>
          <w:lang w:val="en-US" w:eastAsia="x-none"/>
        </w:rPr>
      </w:pPr>
      <w:r>
        <w:rPr>
          <w:lang w:val="en-US" w:eastAsia="x-none"/>
        </w:rPr>
        <w:t xml:space="preserve">The single component that scaled </w:t>
      </w:r>
      <w:proofErr w:type="gramStart"/>
      <w:r>
        <w:rPr>
          <w:lang w:val="en-US" w:eastAsia="x-none"/>
        </w:rPr>
        <w:t>O(</w:t>
      </w:r>
      <w:proofErr w:type="gramEnd"/>
      <w:r>
        <w:rPr>
          <w:lang w:val="en-US" w:eastAsia="x-none"/>
        </w:rPr>
        <w:t>n^2) with the number of participating devices was the scheduling of new measurements. To overcome this issue we investigated sub-optimal scheduling solutions, and found through simulations that a linearly scaling algorithm can schedule more than 90% of the total servable requests under full load, and results get better with the number of users present in the system and improve considerably if the load is less than 80%.</w:t>
      </w:r>
    </w:p>
    <w:p w14:paraId="311312FF" w14:textId="2328C722" w:rsidR="00D87BDF" w:rsidRDefault="00D87BDF" w:rsidP="0054766A">
      <w:pPr>
        <w:rPr>
          <w:lang w:val="en-US" w:eastAsia="x-none"/>
        </w:rPr>
      </w:pPr>
      <w:r w:rsidRPr="0054766A">
        <w:rPr>
          <w:lang w:val="en-US" w:eastAsia="x-none"/>
        </w:rPr>
        <w:t xml:space="preserve">Most </w:t>
      </w:r>
      <w:proofErr w:type="spellStart"/>
      <w:r w:rsidRPr="0054766A">
        <w:rPr>
          <w:lang w:val="en-US" w:eastAsia="x-none"/>
        </w:rPr>
        <w:t>gamification</w:t>
      </w:r>
      <w:proofErr w:type="spellEnd"/>
      <w:r w:rsidRPr="0054766A">
        <w:rPr>
          <w:lang w:val="en-US" w:eastAsia="x-none"/>
        </w:rPr>
        <w:t xml:space="preserve"> related server requests will also require only a single user’s information. Leaderboards will be cached and evaluated periodically. This makes the cloud an ideal platform for </w:t>
      </w:r>
      <w:proofErr w:type="spellStart"/>
      <w:r w:rsidRPr="0054766A">
        <w:rPr>
          <w:lang w:val="en-US" w:eastAsia="x-none"/>
        </w:rPr>
        <w:t>DroidLab</w:t>
      </w:r>
      <w:proofErr w:type="spellEnd"/>
      <w:r w:rsidRPr="0054766A">
        <w:rPr>
          <w:lang w:val="en-US" w:eastAsia="x-none"/>
        </w:rPr>
        <w:t>.</w:t>
      </w:r>
    </w:p>
    <w:p w14:paraId="57CEB94A" w14:textId="77777777" w:rsidR="00961BE1" w:rsidRDefault="00961BE1" w:rsidP="00961BE1">
      <w:pPr>
        <w:pStyle w:val="Heading2"/>
      </w:pPr>
      <w:bookmarkStart w:id="20" w:name="_Toc378853000"/>
      <w:r>
        <w:t>User Incentives</w:t>
      </w:r>
      <w:bookmarkEnd w:id="20"/>
    </w:p>
    <w:p w14:paraId="23267D1D" w14:textId="77777777" w:rsidR="00337D1B" w:rsidRDefault="00A43BCD" w:rsidP="0054766A">
      <w:pPr>
        <w:rPr>
          <w:lang w:val="en-US" w:eastAsia="x-none"/>
        </w:rPr>
      </w:pPr>
      <w:r w:rsidRPr="0054766A">
        <w:rPr>
          <w:lang w:val="en-US" w:eastAsia="x-none"/>
        </w:rPr>
        <w:t xml:space="preserve">Many </w:t>
      </w:r>
      <w:proofErr w:type="spellStart"/>
      <w:r w:rsidRPr="0054766A">
        <w:rPr>
          <w:lang w:val="en-US" w:eastAsia="x-none"/>
        </w:rPr>
        <w:t>crowdsourced</w:t>
      </w:r>
      <w:proofErr w:type="spellEnd"/>
      <w:r w:rsidRPr="0054766A">
        <w:rPr>
          <w:lang w:val="en-US" w:eastAsia="x-none"/>
        </w:rPr>
        <w:t xml:space="preserve"> applications provide</w:t>
      </w:r>
      <w:r w:rsidR="004F46BD" w:rsidRPr="0054766A">
        <w:rPr>
          <w:lang w:val="en-US" w:eastAsia="x-none"/>
        </w:rPr>
        <w:t xml:space="preserve"> </w:t>
      </w:r>
      <w:r w:rsidRPr="0054766A">
        <w:rPr>
          <w:lang w:val="en-US" w:eastAsia="x-none"/>
        </w:rPr>
        <w:t>value-added services to the users in return for their collaboration.</w:t>
      </w:r>
      <w:r w:rsidR="004F46BD" w:rsidRPr="0054766A">
        <w:rPr>
          <w:lang w:val="en-US" w:eastAsia="x-none"/>
        </w:rPr>
        <w:t xml:space="preserve"> </w:t>
      </w:r>
      <w:r w:rsidRPr="0054766A">
        <w:rPr>
          <w:lang w:val="en-US" w:eastAsia="x-none"/>
        </w:rPr>
        <w:t>Another approach is the introduction of micro-payment</w:t>
      </w:r>
      <w:r w:rsidR="004F46BD" w:rsidRPr="0054766A">
        <w:rPr>
          <w:lang w:val="en-US" w:eastAsia="x-none"/>
        </w:rPr>
        <w:t xml:space="preserve"> </w:t>
      </w:r>
      <w:r w:rsidRPr="0054766A">
        <w:rPr>
          <w:lang w:val="en-US" w:eastAsia="x-none"/>
        </w:rPr>
        <w:t>systems to incentivize users in participating. A micropayment</w:t>
      </w:r>
      <w:r w:rsidR="004F46BD" w:rsidRPr="0054766A">
        <w:rPr>
          <w:lang w:val="en-US" w:eastAsia="x-none"/>
        </w:rPr>
        <w:t xml:space="preserve"> </w:t>
      </w:r>
      <w:r w:rsidRPr="0054766A">
        <w:rPr>
          <w:lang w:val="en-US" w:eastAsia="x-none"/>
        </w:rPr>
        <w:t>system in an automated sensing scenario opens up however</w:t>
      </w:r>
      <w:r w:rsidR="004F46BD" w:rsidRPr="0054766A">
        <w:rPr>
          <w:lang w:val="en-US" w:eastAsia="x-none"/>
        </w:rPr>
        <w:t xml:space="preserve"> </w:t>
      </w:r>
      <w:r w:rsidRPr="0054766A">
        <w:rPr>
          <w:lang w:val="en-US" w:eastAsia="x-none"/>
        </w:rPr>
        <w:t>many issues. As opposed to easy to evaluate tasks, like answering</w:t>
      </w:r>
      <w:r w:rsidR="004F46BD" w:rsidRPr="0054766A">
        <w:rPr>
          <w:lang w:val="en-US" w:eastAsia="x-none"/>
        </w:rPr>
        <w:t xml:space="preserve"> </w:t>
      </w:r>
      <w:r w:rsidRPr="0054766A">
        <w:rPr>
          <w:lang w:val="en-US" w:eastAsia="x-none"/>
        </w:rPr>
        <w:t>a question or taking a picture at a given location, it is hard</w:t>
      </w:r>
      <w:r w:rsidR="004F46BD" w:rsidRPr="0054766A">
        <w:rPr>
          <w:lang w:val="en-US" w:eastAsia="x-none"/>
        </w:rPr>
        <w:t xml:space="preserve"> </w:t>
      </w:r>
      <w:r w:rsidRPr="0054766A">
        <w:rPr>
          <w:lang w:val="en-US" w:eastAsia="x-none"/>
        </w:rPr>
        <w:t>to put a price tag on a periodic or event based sensing task.</w:t>
      </w:r>
      <w:r w:rsidR="004F46BD" w:rsidRPr="0054766A">
        <w:rPr>
          <w:lang w:val="en-US" w:eastAsia="x-none"/>
        </w:rPr>
        <w:t xml:space="preserve"> </w:t>
      </w:r>
      <w:r w:rsidRPr="0054766A">
        <w:rPr>
          <w:lang w:val="en-US" w:eastAsia="x-none"/>
        </w:rPr>
        <w:t>A monetary reward would also attract cheaters. We believe</w:t>
      </w:r>
      <w:r w:rsidR="004F46BD" w:rsidRPr="0054766A">
        <w:rPr>
          <w:lang w:val="en-US" w:eastAsia="x-none"/>
        </w:rPr>
        <w:t xml:space="preserve"> </w:t>
      </w:r>
      <w:r w:rsidRPr="0054766A">
        <w:rPr>
          <w:lang w:val="en-US" w:eastAsia="x-none"/>
        </w:rPr>
        <w:t>thus that other extrinsic motivators should be used to increase</w:t>
      </w:r>
      <w:r w:rsidR="004F46BD" w:rsidRPr="0054766A">
        <w:rPr>
          <w:lang w:val="en-US" w:eastAsia="x-none"/>
        </w:rPr>
        <w:t xml:space="preserve"> </w:t>
      </w:r>
      <w:r w:rsidR="00337D1B">
        <w:rPr>
          <w:lang w:val="en-US" w:eastAsia="x-none"/>
        </w:rPr>
        <w:t>public involvement.</w:t>
      </w:r>
    </w:p>
    <w:p w14:paraId="1E3464D9" w14:textId="77777777" w:rsidR="00337D1B" w:rsidRDefault="00A43BCD" w:rsidP="0054766A">
      <w:pPr>
        <w:rPr>
          <w:lang w:val="en-US" w:eastAsia="x-none"/>
        </w:rPr>
      </w:pPr>
      <w:r w:rsidRPr="0054766A">
        <w:rPr>
          <w:lang w:val="en-US" w:eastAsia="x-none"/>
        </w:rPr>
        <w:lastRenderedPageBreak/>
        <w:t xml:space="preserve">We propose a </w:t>
      </w:r>
      <w:proofErr w:type="spellStart"/>
      <w:r w:rsidRPr="0054766A">
        <w:rPr>
          <w:lang w:val="en-US" w:eastAsia="x-none"/>
        </w:rPr>
        <w:t>gamified</w:t>
      </w:r>
      <w:proofErr w:type="spellEnd"/>
      <w:r w:rsidRPr="0054766A">
        <w:rPr>
          <w:lang w:val="en-US" w:eastAsia="x-none"/>
        </w:rPr>
        <w:t xml:space="preserve"> approach.</w:t>
      </w:r>
      <w:r w:rsidR="004F46BD" w:rsidRPr="0054766A">
        <w:rPr>
          <w:lang w:val="en-US" w:eastAsia="x-none"/>
        </w:rPr>
        <w:t xml:space="preserve"> </w:t>
      </w:r>
      <w:r w:rsidRPr="0054766A">
        <w:rPr>
          <w:lang w:val="en-US" w:eastAsia="x-none"/>
        </w:rPr>
        <w:t>The framework in itself is just a delivery system for</w:t>
      </w:r>
      <w:r w:rsidR="004F46BD" w:rsidRPr="0054766A">
        <w:rPr>
          <w:lang w:val="en-US" w:eastAsia="x-none"/>
        </w:rPr>
        <w:t xml:space="preserve"> </w:t>
      </w:r>
      <w:r w:rsidRPr="0054766A">
        <w:rPr>
          <w:lang w:val="en-US" w:eastAsia="x-none"/>
        </w:rPr>
        <w:t>applications. Our goal is to be able to run more applications on</w:t>
      </w:r>
      <w:r w:rsidR="004F46BD" w:rsidRPr="0054766A">
        <w:rPr>
          <w:lang w:val="en-US" w:eastAsia="x-none"/>
        </w:rPr>
        <w:t xml:space="preserve"> </w:t>
      </w:r>
      <w:r w:rsidRPr="0054766A">
        <w:rPr>
          <w:lang w:val="en-US" w:eastAsia="x-none"/>
        </w:rPr>
        <w:t>more devices, and to be able to target specific user groups. This</w:t>
      </w:r>
      <w:r w:rsidR="004F46BD" w:rsidRPr="0054766A">
        <w:rPr>
          <w:lang w:val="en-US" w:eastAsia="x-none"/>
        </w:rPr>
        <w:t xml:space="preserve"> </w:t>
      </w:r>
      <w:r w:rsidRPr="0054766A">
        <w:rPr>
          <w:lang w:val="en-US" w:eastAsia="x-none"/>
        </w:rPr>
        <w:t>requires that users install more plugins,</w:t>
      </w:r>
      <w:r w:rsidR="00337D1B">
        <w:rPr>
          <w:lang w:val="en-US" w:eastAsia="x-none"/>
        </w:rPr>
        <w:t xml:space="preserve"> </w:t>
      </w:r>
      <w:r w:rsidRPr="0054766A">
        <w:rPr>
          <w:lang w:val="en-US" w:eastAsia="x-none"/>
        </w:rPr>
        <w:t>give more permissions</w:t>
      </w:r>
      <w:r w:rsidR="004F46BD" w:rsidRPr="0054766A">
        <w:rPr>
          <w:lang w:val="en-US" w:eastAsia="x-none"/>
        </w:rPr>
        <w:t xml:space="preserve"> </w:t>
      </w:r>
      <w:r w:rsidRPr="0054766A">
        <w:rPr>
          <w:lang w:val="en-US" w:eastAsia="x-none"/>
        </w:rPr>
        <w:t>and higher quotas. Moreover, they should provide detailed user</w:t>
      </w:r>
      <w:r w:rsidR="004F46BD" w:rsidRPr="0054766A">
        <w:rPr>
          <w:lang w:val="en-US" w:eastAsia="x-none"/>
        </w:rPr>
        <w:t xml:space="preserve"> </w:t>
      </w:r>
      <w:r w:rsidRPr="0054766A">
        <w:rPr>
          <w:lang w:val="en-US" w:eastAsia="x-none"/>
        </w:rPr>
        <w:t>profiles about themselves.</w:t>
      </w:r>
    </w:p>
    <w:p w14:paraId="6C7E6D60" w14:textId="77777777" w:rsidR="00337D1B" w:rsidRDefault="00A43BCD" w:rsidP="0054766A">
      <w:pPr>
        <w:rPr>
          <w:lang w:val="en-US" w:eastAsia="x-none"/>
        </w:rPr>
      </w:pPr>
      <w:r w:rsidRPr="0054766A">
        <w:rPr>
          <w:lang w:val="en-US" w:eastAsia="x-none"/>
        </w:rPr>
        <w:t>On the other hand each application benefits from different</w:t>
      </w:r>
      <w:r w:rsidR="004F46BD" w:rsidRPr="0054766A">
        <w:rPr>
          <w:lang w:val="en-US" w:eastAsia="x-none"/>
        </w:rPr>
        <w:t xml:space="preserve"> </w:t>
      </w:r>
      <w:r w:rsidRPr="0054766A">
        <w:rPr>
          <w:lang w:val="en-US" w:eastAsia="x-none"/>
        </w:rPr>
        <w:t>user behaviors. A pothole detecting application needs car users.</w:t>
      </w:r>
      <w:r w:rsidR="004F46BD" w:rsidRPr="0054766A">
        <w:rPr>
          <w:lang w:val="en-US" w:eastAsia="x-none"/>
        </w:rPr>
        <w:t xml:space="preserve"> </w:t>
      </w:r>
      <w:r w:rsidRPr="0054766A">
        <w:rPr>
          <w:lang w:val="en-US" w:eastAsia="x-none"/>
        </w:rPr>
        <w:t>Drivers using roads that are not yet part of the database are</w:t>
      </w:r>
      <w:r w:rsidR="004F46BD" w:rsidRPr="0054766A">
        <w:rPr>
          <w:lang w:val="en-US" w:eastAsia="x-none"/>
        </w:rPr>
        <w:t xml:space="preserve"> </w:t>
      </w:r>
      <w:r w:rsidRPr="0054766A">
        <w:rPr>
          <w:lang w:val="en-US" w:eastAsia="x-none"/>
        </w:rPr>
        <w:t>more valuable than users taking the same path every day.</w:t>
      </w:r>
      <w:r w:rsidR="004F46BD" w:rsidRPr="0054766A">
        <w:rPr>
          <w:lang w:val="en-US" w:eastAsia="x-none"/>
        </w:rPr>
        <w:t xml:space="preserve"> </w:t>
      </w:r>
      <w:r w:rsidRPr="0054766A">
        <w:rPr>
          <w:lang w:val="en-US" w:eastAsia="x-none"/>
        </w:rPr>
        <w:t xml:space="preserve">For an application that maps open </w:t>
      </w:r>
      <w:proofErr w:type="spellStart"/>
      <w:r w:rsidRPr="0054766A">
        <w:rPr>
          <w:lang w:val="en-US" w:eastAsia="x-none"/>
        </w:rPr>
        <w:t>WiFi</w:t>
      </w:r>
      <w:proofErr w:type="spellEnd"/>
      <w:r w:rsidRPr="0054766A">
        <w:rPr>
          <w:lang w:val="en-US" w:eastAsia="x-none"/>
        </w:rPr>
        <w:t xml:space="preserve"> networks, people not</w:t>
      </w:r>
      <w:r w:rsidR="004F46BD" w:rsidRPr="0054766A">
        <w:rPr>
          <w:lang w:val="en-US" w:eastAsia="x-none"/>
        </w:rPr>
        <w:t xml:space="preserve"> </w:t>
      </w:r>
      <w:r w:rsidRPr="0054766A">
        <w:rPr>
          <w:lang w:val="en-US" w:eastAsia="x-none"/>
        </w:rPr>
        <w:t xml:space="preserve">switching on their </w:t>
      </w:r>
      <w:proofErr w:type="spellStart"/>
      <w:r w:rsidRPr="0054766A">
        <w:rPr>
          <w:lang w:val="en-US" w:eastAsia="x-none"/>
        </w:rPr>
        <w:t>WiFi</w:t>
      </w:r>
      <w:proofErr w:type="spellEnd"/>
      <w:r w:rsidRPr="0054766A">
        <w:rPr>
          <w:lang w:val="en-US" w:eastAsia="x-none"/>
        </w:rPr>
        <w:t xml:space="preserve"> connection, or devices </w:t>
      </w:r>
      <w:r w:rsidR="00337D1B">
        <w:rPr>
          <w:lang w:val="en-US" w:eastAsia="x-none"/>
        </w:rPr>
        <w:t xml:space="preserve">that are not mobile (like Android based home entertainment centers, or family tablets that are only used at home) </w:t>
      </w:r>
      <w:r w:rsidRPr="0054766A">
        <w:rPr>
          <w:lang w:val="en-US" w:eastAsia="x-none"/>
        </w:rPr>
        <w:t>are useless.</w:t>
      </w:r>
      <w:r w:rsidR="004F46BD" w:rsidRPr="0054766A">
        <w:rPr>
          <w:lang w:val="en-US" w:eastAsia="x-none"/>
        </w:rPr>
        <w:t xml:space="preserve"> </w:t>
      </w:r>
      <w:r w:rsidRPr="0054766A">
        <w:rPr>
          <w:lang w:val="en-US" w:eastAsia="x-none"/>
        </w:rPr>
        <w:t xml:space="preserve">We plan on implementing a </w:t>
      </w:r>
      <w:proofErr w:type="spellStart"/>
      <w:r w:rsidRPr="0054766A">
        <w:rPr>
          <w:lang w:val="en-US" w:eastAsia="x-none"/>
        </w:rPr>
        <w:t>gamified</w:t>
      </w:r>
      <w:proofErr w:type="spellEnd"/>
      <w:r w:rsidRPr="0054766A">
        <w:rPr>
          <w:lang w:val="en-US" w:eastAsia="x-none"/>
        </w:rPr>
        <w:t xml:space="preserve"> framework that has</w:t>
      </w:r>
      <w:r w:rsidR="004F46BD" w:rsidRPr="0054766A">
        <w:rPr>
          <w:lang w:val="en-US" w:eastAsia="x-none"/>
        </w:rPr>
        <w:t xml:space="preserve"> </w:t>
      </w:r>
      <w:r w:rsidRPr="0054766A">
        <w:rPr>
          <w:lang w:val="en-US" w:eastAsia="x-none"/>
        </w:rPr>
        <w:t xml:space="preserve">both a unified and an </w:t>
      </w:r>
      <w:r w:rsidR="00337D1B">
        <w:rPr>
          <w:lang w:val="en-US" w:eastAsia="x-none"/>
        </w:rPr>
        <w:t>application level reward system.</w:t>
      </w:r>
    </w:p>
    <w:p w14:paraId="6A273D96" w14:textId="77777777" w:rsidR="00D87BDF" w:rsidRDefault="00A43BCD" w:rsidP="0054766A">
      <w:pPr>
        <w:rPr>
          <w:lang w:val="en-US" w:eastAsia="x-none"/>
        </w:rPr>
      </w:pPr>
      <w:r w:rsidRPr="0054766A">
        <w:rPr>
          <w:lang w:val="en-US" w:eastAsia="x-none"/>
        </w:rPr>
        <w:t>The</w:t>
      </w:r>
      <w:r w:rsidR="004F46BD" w:rsidRPr="0054766A">
        <w:rPr>
          <w:lang w:val="en-US" w:eastAsia="x-none"/>
        </w:rPr>
        <w:t xml:space="preserve"> </w:t>
      </w:r>
      <w:proofErr w:type="spellStart"/>
      <w:r w:rsidRPr="0054766A">
        <w:rPr>
          <w:lang w:val="en-US" w:eastAsia="x-none"/>
        </w:rPr>
        <w:t>gamified</w:t>
      </w:r>
      <w:proofErr w:type="spellEnd"/>
      <w:r w:rsidRPr="0054766A">
        <w:rPr>
          <w:lang w:val="en-US" w:eastAsia="x-none"/>
        </w:rPr>
        <w:t xml:space="preserve"> system will be composed of points, leaderboards and</w:t>
      </w:r>
      <w:r w:rsidR="004F46BD" w:rsidRPr="0054766A">
        <w:rPr>
          <w:lang w:val="en-US" w:eastAsia="x-none"/>
        </w:rPr>
        <w:t xml:space="preserve"> </w:t>
      </w:r>
      <w:r w:rsidRPr="0054766A">
        <w:rPr>
          <w:lang w:val="en-US" w:eastAsia="x-none"/>
        </w:rPr>
        <w:t>badges. Points will be awarded for quotas that the applications</w:t>
      </w:r>
      <w:r w:rsidR="004F46BD" w:rsidRPr="0054766A">
        <w:rPr>
          <w:lang w:val="en-US" w:eastAsia="x-none"/>
        </w:rPr>
        <w:t xml:space="preserve"> </w:t>
      </w:r>
      <w:r w:rsidRPr="0054766A">
        <w:rPr>
          <w:lang w:val="en-US" w:eastAsia="x-none"/>
        </w:rPr>
        <w:t xml:space="preserve">spend. </w:t>
      </w:r>
      <w:r w:rsidR="00C93F89">
        <w:rPr>
          <w:lang w:val="en-US" w:eastAsia="x-none"/>
        </w:rPr>
        <w:t xml:space="preserve">As developers have limited </w:t>
      </w:r>
      <w:r w:rsidR="00C93F89" w:rsidRPr="0054766A">
        <w:rPr>
          <w:lang w:val="en-US" w:eastAsia="x-none"/>
        </w:rPr>
        <w:t>available</w:t>
      </w:r>
      <w:r w:rsidR="00C93F89">
        <w:rPr>
          <w:lang w:val="en-US" w:eastAsia="x-none"/>
        </w:rPr>
        <w:t xml:space="preserve"> quota</w:t>
      </w:r>
      <w:r w:rsidRPr="0054766A">
        <w:rPr>
          <w:lang w:val="en-US" w:eastAsia="x-none"/>
        </w:rPr>
        <w:t>, applications</w:t>
      </w:r>
      <w:r w:rsidR="004F46BD" w:rsidRPr="0054766A">
        <w:rPr>
          <w:lang w:val="en-US" w:eastAsia="x-none"/>
        </w:rPr>
        <w:t xml:space="preserve"> </w:t>
      </w:r>
      <w:r w:rsidRPr="0054766A">
        <w:rPr>
          <w:lang w:val="en-US" w:eastAsia="x-none"/>
        </w:rPr>
        <w:t>will be optimized to use fewer resources. So a quota spent by</w:t>
      </w:r>
      <w:r w:rsidR="004F46BD" w:rsidRPr="0054766A">
        <w:rPr>
          <w:lang w:val="en-US" w:eastAsia="x-none"/>
        </w:rPr>
        <w:t xml:space="preserve"> </w:t>
      </w:r>
      <w:r w:rsidRPr="0054766A">
        <w:rPr>
          <w:lang w:val="en-US" w:eastAsia="x-none"/>
        </w:rPr>
        <w:t>the application will bring value to the developer. Users will be</w:t>
      </w:r>
      <w:r w:rsidR="004F46BD" w:rsidRPr="0054766A">
        <w:rPr>
          <w:lang w:val="en-US" w:eastAsia="x-none"/>
        </w:rPr>
        <w:t xml:space="preserve"> </w:t>
      </w:r>
      <w:r w:rsidRPr="0054766A">
        <w:rPr>
          <w:lang w:val="en-US" w:eastAsia="x-none"/>
        </w:rPr>
        <w:t>also moti</w:t>
      </w:r>
      <w:r w:rsidR="00D87BDF">
        <w:rPr>
          <w:lang w:val="en-US" w:eastAsia="x-none"/>
        </w:rPr>
        <w:t>vated to run more applications.</w:t>
      </w:r>
    </w:p>
    <w:p w14:paraId="35BAFDB7" w14:textId="77777777" w:rsidR="00D87BDF" w:rsidRDefault="00A43BCD" w:rsidP="0054766A">
      <w:pPr>
        <w:rPr>
          <w:lang w:val="en-US" w:eastAsia="x-none"/>
        </w:rPr>
      </w:pPr>
      <w:r w:rsidRPr="0054766A">
        <w:rPr>
          <w:lang w:val="en-US" w:eastAsia="x-none"/>
        </w:rPr>
        <w:t>The users to succeed</w:t>
      </w:r>
      <w:r w:rsidR="004F46BD" w:rsidRPr="0054766A">
        <w:rPr>
          <w:lang w:val="en-US" w:eastAsia="x-none"/>
        </w:rPr>
        <w:t xml:space="preserve"> </w:t>
      </w:r>
      <w:r w:rsidRPr="0054766A">
        <w:rPr>
          <w:lang w:val="en-US" w:eastAsia="x-none"/>
        </w:rPr>
        <w:t>in the game will have to make their setup desirable to the</w:t>
      </w:r>
      <w:r w:rsidR="004F46BD" w:rsidRPr="0054766A">
        <w:rPr>
          <w:lang w:val="en-US" w:eastAsia="x-none"/>
        </w:rPr>
        <w:t xml:space="preserve"> </w:t>
      </w:r>
      <w:r w:rsidRPr="0054766A">
        <w:rPr>
          <w:lang w:val="en-US" w:eastAsia="x-none"/>
        </w:rPr>
        <w:t>applications, meaning more plugin installations, permissions</w:t>
      </w:r>
      <w:r w:rsidR="004F46BD" w:rsidRPr="0054766A">
        <w:rPr>
          <w:lang w:val="en-US" w:eastAsia="x-none"/>
        </w:rPr>
        <w:t xml:space="preserve"> </w:t>
      </w:r>
      <w:r w:rsidRPr="0054766A">
        <w:rPr>
          <w:lang w:val="en-US" w:eastAsia="x-none"/>
        </w:rPr>
        <w:t xml:space="preserve">and higher quota limits. </w:t>
      </w:r>
      <w:proofErr w:type="spellStart"/>
      <w:r w:rsidRPr="0054766A">
        <w:rPr>
          <w:lang w:val="en-US" w:eastAsia="x-none"/>
        </w:rPr>
        <w:t>Leaderboars</w:t>
      </w:r>
      <w:proofErr w:type="spellEnd"/>
      <w:r w:rsidRPr="0054766A">
        <w:rPr>
          <w:lang w:val="en-US" w:eastAsia="x-none"/>
        </w:rPr>
        <w:t xml:space="preserve"> will be based on the</w:t>
      </w:r>
      <w:r w:rsidR="004F46BD" w:rsidRPr="0054766A">
        <w:rPr>
          <w:lang w:val="en-US" w:eastAsia="x-none"/>
        </w:rPr>
        <w:t xml:space="preserve"> </w:t>
      </w:r>
      <w:r w:rsidRPr="0054766A">
        <w:rPr>
          <w:lang w:val="en-US" w:eastAsia="x-none"/>
        </w:rPr>
        <w:t>points awarded to the users. With the increase of the user</w:t>
      </w:r>
      <w:r w:rsidR="004F46BD" w:rsidRPr="0054766A">
        <w:rPr>
          <w:lang w:val="en-US" w:eastAsia="x-none"/>
        </w:rPr>
        <w:t xml:space="preserve"> </w:t>
      </w:r>
      <w:r w:rsidRPr="0054766A">
        <w:rPr>
          <w:lang w:val="en-US" w:eastAsia="x-none"/>
        </w:rPr>
        <w:t>count, we will create different leaderboards for different time</w:t>
      </w:r>
      <w:r w:rsidR="004F46BD" w:rsidRPr="0054766A">
        <w:rPr>
          <w:lang w:val="en-US" w:eastAsia="x-none"/>
        </w:rPr>
        <w:t xml:space="preserve"> </w:t>
      </w:r>
      <w:r w:rsidRPr="0054766A">
        <w:rPr>
          <w:lang w:val="en-US" w:eastAsia="x-none"/>
        </w:rPr>
        <w:t>windows, and social leaderboards allowing users to compare</w:t>
      </w:r>
      <w:r w:rsidR="004F46BD" w:rsidRPr="0054766A">
        <w:rPr>
          <w:lang w:val="en-US" w:eastAsia="x-none"/>
        </w:rPr>
        <w:t xml:space="preserve"> </w:t>
      </w:r>
      <w:r w:rsidRPr="0054766A">
        <w:rPr>
          <w:lang w:val="en-US" w:eastAsia="x-none"/>
        </w:rPr>
        <w:t>themselves to their peers.</w:t>
      </w:r>
    </w:p>
    <w:p w14:paraId="412784B0" w14:textId="543770BF" w:rsidR="00D87BDF" w:rsidRDefault="00A43BCD" w:rsidP="0054766A">
      <w:pPr>
        <w:rPr>
          <w:lang w:val="en-US" w:eastAsia="x-none"/>
        </w:rPr>
      </w:pPr>
      <w:r w:rsidRPr="0054766A">
        <w:rPr>
          <w:lang w:val="en-US" w:eastAsia="x-none"/>
        </w:rPr>
        <w:t xml:space="preserve">Badges will help the application developers </w:t>
      </w:r>
      <w:r w:rsidR="00D87BDF">
        <w:rPr>
          <w:lang w:val="en-US" w:eastAsia="x-none"/>
        </w:rPr>
        <w:t>control their users through rewards</w:t>
      </w:r>
      <w:r w:rsidRPr="0054766A">
        <w:rPr>
          <w:lang w:val="en-US" w:eastAsia="x-none"/>
        </w:rPr>
        <w:t xml:space="preserve">. </w:t>
      </w:r>
      <w:r w:rsidR="00D87BDF">
        <w:rPr>
          <w:lang w:val="en-US" w:eastAsia="x-none"/>
        </w:rPr>
        <w:t>Measurements</w:t>
      </w:r>
      <w:r w:rsidRPr="0054766A">
        <w:rPr>
          <w:lang w:val="en-US" w:eastAsia="x-none"/>
        </w:rPr>
        <w:t xml:space="preserve"> will have the possibility to define</w:t>
      </w:r>
      <w:r w:rsidR="004F46BD" w:rsidRPr="0054766A">
        <w:rPr>
          <w:lang w:val="en-US" w:eastAsia="x-none"/>
        </w:rPr>
        <w:t xml:space="preserve"> </w:t>
      </w:r>
      <w:r w:rsidRPr="0054766A">
        <w:rPr>
          <w:lang w:val="en-US" w:eastAsia="x-none"/>
        </w:rPr>
        <w:t>badges that will</w:t>
      </w:r>
      <w:r w:rsidR="00D87BDF">
        <w:rPr>
          <w:lang w:val="en-US" w:eastAsia="x-none"/>
        </w:rPr>
        <w:t xml:space="preserve"> be part of the </w:t>
      </w:r>
      <w:proofErr w:type="spellStart"/>
      <w:r w:rsidR="00D87BDF">
        <w:rPr>
          <w:lang w:val="en-US" w:eastAsia="x-none"/>
        </w:rPr>
        <w:t>gamified</w:t>
      </w:r>
      <w:proofErr w:type="spellEnd"/>
      <w:r w:rsidR="00D87BDF">
        <w:rPr>
          <w:lang w:val="en-US" w:eastAsia="x-none"/>
        </w:rPr>
        <w:t xml:space="preserve"> system. </w:t>
      </w:r>
      <w:r w:rsidRPr="0054766A">
        <w:rPr>
          <w:lang w:val="en-US" w:eastAsia="x-none"/>
        </w:rPr>
        <w:t>Badges will be earned by meeting certain</w:t>
      </w:r>
      <w:r w:rsidR="004F46BD" w:rsidRPr="0054766A">
        <w:rPr>
          <w:lang w:val="en-US" w:eastAsia="x-none"/>
        </w:rPr>
        <w:t xml:space="preserve"> </w:t>
      </w:r>
      <w:r w:rsidRPr="0054766A">
        <w:rPr>
          <w:lang w:val="en-US" w:eastAsia="x-none"/>
        </w:rPr>
        <w:t>requirements or accomplishing meta-tasks. Specifications of</w:t>
      </w:r>
      <w:r w:rsidR="004F46BD" w:rsidRPr="0054766A">
        <w:rPr>
          <w:lang w:val="en-US" w:eastAsia="x-none"/>
        </w:rPr>
        <w:t xml:space="preserve"> </w:t>
      </w:r>
      <w:r w:rsidRPr="0054766A">
        <w:rPr>
          <w:lang w:val="en-US" w:eastAsia="x-none"/>
        </w:rPr>
        <w:t>the task that has to be accomplished to earn the badge can be</w:t>
      </w:r>
      <w:r w:rsidR="004F46BD" w:rsidRPr="0054766A">
        <w:rPr>
          <w:lang w:val="en-US" w:eastAsia="x-none"/>
        </w:rPr>
        <w:t xml:space="preserve"> </w:t>
      </w:r>
      <w:r w:rsidRPr="0054766A">
        <w:rPr>
          <w:lang w:val="en-US" w:eastAsia="x-none"/>
        </w:rPr>
        <w:t>secret or known to the user. In the latter case, the framework</w:t>
      </w:r>
      <w:r w:rsidR="004F46BD" w:rsidRPr="0054766A">
        <w:rPr>
          <w:lang w:val="en-US" w:eastAsia="x-none"/>
        </w:rPr>
        <w:t xml:space="preserve"> </w:t>
      </w:r>
      <w:r w:rsidRPr="0054766A">
        <w:rPr>
          <w:lang w:val="en-US" w:eastAsia="x-none"/>
        </w:rPr>
        <w:t>will present the user with the description of the task when the</w:t>
      </w:r>
      <w:r w:rsidR="004F46BD" w:rsidRPr="0054766A">
        <w:rPr>
          <w:lang w:val="en-US" w:eastAsia="x-none"/>
        </w:rPr>
        <w:t xml:space="preserve"> </w:t>
      </w:r>
      <w:r w:rsidR="00D87BDF">
        <w:rPr>
          <w:lang w:val="en-US" w:eastAsia="x-none"/>
        </w:rPr>
        <w:t>measurement</w:t>
      </w:r>
      <w:r w:rsidRPr="0054766A">
        <w:rPr>
          <w:lang w:val="en-US" w:eastAsia="x-none"/>
        </w:rPr>
        <w:t xml:space="preserve"> is installed to give the user a chance to modify his</w:t>
      </w:r>
      <w:r w:rsidR="004F46BD" w:rsidRPr="0054766A">
        <w:rPr>
          <w:lang w:val="en-US" w:eastAsia="x-none"/>
        </w:rPr>
        <w:t xml:space="preserve"> </w:t>
      </w:r>
      <w:r w:rsidRPr="0054766A">
        <w:rPr>
          <w:lang w:val="en-US" w:eastAsia="x-none"/>
        </w:rPr>
        <w:t xml:space="preserve">behavior in order to gain the badge. The </w:t>
      </w:r>
      <w:r w:rsidR="00D87BDF">
        <w:rPr>
          <w:lang w:val="en-US" w:eastAsia="x-none"/>
        </w:rPr>
        <w:t>measurement</w:t>
      </w:r>
      <w:r w:rsidRPr="0054766A">
        <w:rPr>
          <w:lang w:val="en-US" w:eastAsia="x-none"/>
        </w:rPr>
        <w:t xml:space="preserve"> will be</w:t>
      </w:r>
      <w:r w:rsidR="004F46BD" w:rsidRPr="0054766A">
        <w:rPr>
          <w:lang w:val="en-US" w:eastAsia="x-none"/>
        </w:rPr>
        <w:t xml:space="preserve"> </w:t>
      </w:r>
      <w:r w:rsidRPr="0054766A">
        <w:rPr>
          <w:lang w:val="en-US" w:eastAsia="x-none"/>
        </w:rPr>
        <w:t>responsible for checking whether the requirements have been</w:t>
      </w:r>
      <w:r w:rsidR="004F46BD" w:rsidRPr="0054766A">
        <w:rPr>
          <w:lang w:val="en-US" w:eastAsia="x-none"/>
        </w:rPr>
        <w:t xml:space="preserve"> </w:t>
      </w:r>
      <w:r w:rsidRPr="0054766A">
        <w:rPr>
          <w:lang w:val="en-US" w:eastAsia="x-none"/>
        </w:rPr>
        <w:t>fulfilled or not. The framework will also define badges, which</w:t>
      </w:r>
      <w:r w:rsidR="004F46BD" w:rsidRPr="0054766A">
        <w:rPr>
          <w:lang w:val="en-US" w:eastAsia="x-none"/>
        </w:rPr>
        <w:t xml:space="preserve"> </w:t>
      </w:r>
      <w:r w:rsidRPr="0054766A">
        <w:rPr>
          <w:lang w:val="en-US" w:eastAsia="x-none"/>
        </w:rPr>
        <w:t xml:space="preserve">will be part of the tutorial introducing the user to </w:t>
      </w:r>
      <w:proofErr w:type="spellStart"/>
      <w:r w:rsidRPr="0054766A">
        <w:rPr>
          <w:lang w:val="en-US" w:eastAsia="x-none"/>
        </w:rPr>
        <w:t>DroidLab</w:t>
      </w:r>
      <w:proofErr w:type="spellEnd"/>
      <w:r w:rsidRPr="0054766A">
        <w:rPr>
          <w:lang w:val="en-US" w:eastAsia="x-none"/>
        </w:rPr>
        <w:t>.</w:t>
      </w:r>
      <w:r w:rsidR="004F46BD" w:rsidRPr="0054766A">
        <w:rPr>
          <w:lang w:val="en-US" w:eastAsia="x-none"/>
        </w:rPr>
        <w:t xml:space="preserve"> </w:t>
      </w:r>
      <w:r w:rsidR="00D87BDF">
        <w:rPr>
          <w:lang w:val="en-US" w:eastAsia="x-none"/>
        </w:rPr>
        <w:t>T</w:t>
      </w:r>
      <w:r w:rsidRPr="0054766A">
        <w:rPr>
          <w:lang w:val="en-US" w:eastAsia="x-none"/>
        </w:rPr>
        <w:t>asks will guide the user through the settings, and give</w:t>
      </w:r>
      <w:r w:rsidR="004F46BD" w:rsidRPr="0054766A">
        <w:rPr>
          <w:lang w:val="en-US" w:eastAsia="x-none"/>
        </w:rPr>
        <w:t xml:space="preserve"> </w:t>
      </w:r>
      <w:r w:rsidRPr="0054766A">
        <w:rPr>
          <w:lang w:val="en-US" w:eastAsia="x-none"/>
        </w:rPr>
        <w:t>the user some insight about the system.</w:t>
      </w:r>
      <w:r w:rsidR="00D87BDF">
        <w:rPr>
          <w:lang w:val="en-US" w:eastAsia="x-none"/>
        </w:rPr>
        <w:t xml:space="preserve"> Badges </w:t>
      </w:r>
      <w:r w:rsidR="00D87BDF" w:rsidRPr="0054766A">
        <w:rPr>
          <w:lang w:val="en-US" w:eastAsia="x-none"/>
        </w:rPr>
        <w:t xml:space="preserve">will be </w:t>
      </w:r>
      <w:r w:rsidR="00D87BDF">
        <w:rPr>
          <w:lang w:val="en-US" w:eastAsia="x-none"/>
        </w:rPr>
        <w:t>present on the user profile on the user portal, but a more important usage will consist of</w:t>
      </w:r>
      <w:r w:rsidR="00D87BDF" w:rsidRPr="0054766A">
        <w:rPr>
          <w:lang w:val="en-US" w:eastAsia="x-none"/>
        </w:rPr>
        <w:t xml:space="preserve"> users </w:t>
      </w:r>
      <w:r w:rsidR="00D87BDF">
        <w:rPr>
          <w:lang w:val="en-US" w:eastAsia="x-none"/>
        </w:rPr>
        <w:t>sharing</w:t>
      </w:r>
      <w:r w:rsidR="00D87BDF" w:rsidRPr="0054766A">
        <w:rPr>
          <w:lang w:val="en-US" w:eastAsia="x-none"/>
        </w:rPr>
        <w:t xml:space="preserve"> </w:t>
      </w:r>
      <w:r w:rsidR="00D87BDF">
        <w:rPr>
          <w:lang w:val="en-US" w:eastAsia="x-none"/>
        </w:rPr>
        <w:t xml:space="preserve">their badges and achievements </w:t>
      </w:r>
      <w:r w:rsidR="00D87BDF" w:rsidRPr="0054766A">
        <w:rPr>
          <w:lang w:val="en-US" w:eastAsia="x-none"/>
        </w:rPr>
        <w:t xml:space="preserve">on </w:t>
      </w:r>
      <w:r w:rsidR="00D87BDF">
        <w:rPr>
          <w:lang w:val="en-US" w:eastAsia="x-none"/>
        </w:rPr>
        <w:t>social network sites.</w:t>
      </w:r>
    </w:p>
    <w:p w14:paraId="35654E80" w14:textId="0A814252" w:rsidR="007C04EF" w:rsidRDefault="007C04EF" w:rsidP="007C04EF">
      <w:pPr>
        <w:pStyle w:val="Heading1"/>
        <w:rPr>
          <w:lang w:val="en-US"/>
        </w:rPr>
      </w:pPr>
      <w:bookmarkStart w:id="21" w:name="_Toc378853001"/>
      <w:proofErr w:type="spellStart"/>
      <w:r>
        <w:lastRenderedPageBreak/>
        <w:t>DroidLab</w:t>
      </w:r>
      <w:proofErr w:type="spellEnd"/>
      <w:r>
        <w:t xml:space="preserve"> implementation details</w:t>
      </w:r>
      <w:bookmarkEnd w:id="21"/>
    </w:p>
    <w:p w14:paraId="193C0F6E" w14:textId="77777777" w:rsidR="007C04EF" w:rsidRDefault="007C04EF" w:rsidP="007C04EF">
      <w:pPr>
        <w:rPr>
          <w:lang w:val="en-US" w:eastAsia="sv-SE"/>
        </w:rPr>
      </w:pPr>
      <w:r>
        <w:rPr>
          <w:lang w:val="en-US" w:eastAsia="sv-SE"/>
        </w:rPr>
        <w:t xml:space="preserve">As mentioned earlier </w:t>
      </w:r>
      <w:proofErr w:type="spellStart"/>
      <w:r>
        <w:rPr>
          <w:lang w:val="en-US" w:eastAsia="sv-SE"/>
        </w:rPr>
        <w:t>DroidLab</w:t>
      </w:r>
      <w:proofErr w:type="spellEnd"/>
      <w:r>
        <w:rPr>
          <w:lang w:val="en-US" w:eastAsia="sv-SE"/>
        </w:rPr>
        <w:t xml:space="preserve"> is a measurement framework consisting of server and client side component. In this chapter we will present the current deployment of </w:t>
      </w:r>
      <w:proofErr w:type="spellStart"/>
      <w:r>
        <w:rPr>
          <w:lang w:val="en-US" w:eastAsia="sv-SE"/>
        </w:rPr>
        <w:t>DroidLab</w:t>
      </w:r>
      <w:proofErr w:type="spellEnd"/>
      <w:r>
        <w:rPr>
          <w:lang w:val="en-US" w:eastAsia="sv-SE"/>
        </w:rPr>
        <w:t xml:space="preserve"> with implementation details of both the client and the server components. We will start by presenting the platforms used to create </w:t>
      </w:r>
      <w:proofErr w:type="spellStart"/>
      <w:r>
        <w:rPr>
          <w:lang w:val="en-US" w:eastAsia="sv-SE"/>
        </w:rPr>
        <w:t>DroidLab</w:t>
      </w:r>
      <w:proofErr w:type="spellEnd"/>
      <w:r>
        <w:rPr>
          <w:lang w:val="en-US" w:eastAsia="sv-SE"/>
        </w:rPr>
        <w:t xml:space="preserve">, </w:t>
      </w:r>
      <w:proofErr w:type="gramStart"/>
      <w:r>
        <w:rPr>
          <w:lang w:val="en-US" w:eastAsia="sv-SE"/>
        </w:rPr>
        <w:t>then</w:t>
      </w:r>
      <w:proofErr w:type="gramEnd"/>
      <w:r>
        <w:rPr>
          <w:lang w:val="en-US" w:eastAsia="sv-SE"/>
        </w:rPr>
        <w:t xml:space="preserve"> go on to platform-specific architectural choices.</w:t>
      </w:r>
    </w:p>
    <w:p w14:paraId="4FAE1A54" w14:textId="21375C82" w:rsidR="007C04EF" w:rsidRPr="007C04EF" w:rsidRDefault="007C04EF" w:rsidP="007C04EF">
      <w:pPr>
        <w:pStyle w:val="Heading2"/>
        <w:rPr>
          <w:lang w:val="en-US" w:eastAsia="sv-SE"/>
        </w:rPr>
      </w:pPr>
      <w:bookmarkStart w:id="22" w:name="_Toc378853002"/>
      <w:r>
        <w:t>Platforms used in our project</w:t>
      </w:r>
      <w:bookmarkEnd w:id="22"/>
    </w:p>
    <w:p w14:paraId="389791D6" w14:textId="58682B03" w:rsidR="007C04EF" w:rsidRDefault="007C04EF" w:rsidP="007C04EF">
      <w:r>
        <w:t xml:space="preserve">As we were planning this project our intention was to use free, open-source tools as a base from the beginning. Our reasons for choosing such tools were partially driven by financial reasons, but the wide </w:t>
      </w:r>
      <w:proofErr w:type="gramStart"/>
      <w:r>
        <w:t>availability,</w:t>
      </w:r>
      <w:proofErr w:type="gramEnd"/>
      <w:r>
        <w:t xml:space="preserve"> and the large user base of these tools promised fast and painless deployment of our application as well.</w:t>
      </w:r>
    </w:p>
    <w:p w14:paraId="68997DC5" w14:textId="16876DD1" w:rsidR="007C04EF" w:rsidRDefault="007C04EF" w:rsidP="00BB122B">
      <w:r>
        <w:t>We chose the Android operating system for our client application, because it runs on a wide variety of smartphone hardware, and it is the most wide-spread mobile operating system today. It is based on a specialized Linux distribution, and contains a Java virtual machine, which is responsible for running the applications developed for this platform. Using Java as an application development environment may seem as a downside from performance perspective, as the application code runs in a virtual machine, but it has a tremendous benefit: the applications in their final, binary form are completely portable; therefore, the Android operating system is able to run on a wide variety of hardware architectures, while remaining compatible with all the applications that were created for this platform. The virtual machine approach also enables better security, as the individual applications are better separated from each other, and from the system itself.</w:t>
      </w:r>
    </w:p>
    <w:p w14:paraId="637AE5A0" w14:textId="493C606D" w:rsidR="007C04EF" w:rsidRDefault="00BB122B" w:rsidP="007C04EF">
      <w:pPr>
        <w:pStyle w:val="Heading2"/>
      </w:pPr>
      <w:bookmarkStart w:id="23" w:name="_Toc378853003"/>
      <w:r>
        <w:t xml:space="preserve">Architecture of the </w:t>
      </w:r>
      <w:proofErr w:type="spellStart"/>
      <w:r>
        <w:t>DroidLab</w:t>
      </w:r>
      <w:proofErr w:type="spellEnd"/>
      <w:r>
        <w:t xml:space="preserve"> client</w:t>
      </w:r>
      <w:bookmarkEnd w:id="23"/>
    </w:p>
    <w:p w14:paraId="7CC81D03" w14:textId="77777777" w:rsidR="007C04EF" w:rsidRDefault="007C04EF" w:rsidP="007C04EF">
      <w:r>
        <w:t xml:space="preserve">Perhaps the component of </w:t>
      </w:r>
      <w:proofErr w:type="spellStart"/>
      <w:r>
        <w:t>Droidlab</w:t>
      </w:r>
      <w:proofErr w:type="spellEnd"/>
      <w:r>
        <w:t xml:space="preserve"> that is the most apparent to its users is the client application that they have to install on their smartphones to participate in our project. It consists of several different components that work together to form an automated measurement platform.</w:t>
      </w:r>
    </w:p>
    <w:p w14:paraId="289626D8" w14:textId="3DBAB619" w:rsidR="007C04EF" w:rsidRDefault="006C79A9" w:rsidP="00516407">
      <w:pPr>
        <w:jc w:val="left"/>
      </w:pPr>
      <w:r>
        <w:rPr>
          <w:noProof/>
          <w:lang w:val="en-US" w:bidi="ar-SA"/>
        </w:rPr>
        <w:lastRenderedPageBreak/>
        <w:drawing>
          <wp:anchor distT="0" distB="0" distL="114300" distR="114300" simplePos="0" relativeHeight="251658240" behindDoc="0" locked="0" layoutInCell="1" allowOverlap="1" wp14:anchorId="01146702" wp14:editId="211981D4">
            <wp:simplePos x="0" y="0"/>
            <wp:positionH relativeFrom="column">
              <wp:posOffset>218440</wp:posOffset>
            </wp:positionH>
            <wp:positionV relativeFrom="paragraph">
              <wp:posOffset>1905</wp:posOffset>
            </wp:positionV>
            <wp:extent cx="5052695" cy="3063875"/>
            <wp:effectExtent l="0" t="0" r="0" b="3175"/>
            <wp:wrapTopAndBottom/>
            <wp:docPr id="10" name="Picture 10" descr="C:\Users\LAJTHA~1\AppData\Local\Temp\client 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JTHA~1\AppData\Local\Temp\client archite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695" cy="306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C04EF">
        <w:t>The central component of our application is called Framework. It acts as a message relay between the other components, and it also presents the graphical user interface on the smartphone, where the status of the components and the</w:t>
      </w:r>
      <w:r w:rsidR="00BB122B">
        <w:t xml:space="preserve"> measurements can be monitored.</w:t>
      </w:r>
    </w:p>
    <w:p w14:paraId="416EE5E4" w14:textId="30EAAADB" w:rsidR="007C04EF" w:rsidRDefault="007C04EF" w:rsidP="007C04EF">
      <w:r>
        <w:t>The Plugins are applications that need to be installed separately from the Framework. These applications perform the measurements themselves, and report their results via the Framework. The advantage of this design is that the Framework doesn't need access to any special resource on the phone, instead, the individual Plugins are the ones that ask for permissions and handle the data themselves. This not only improves security, but also helps achieve better scalability and makes distributin</w:t>
      </w:r>
      <w:r w:rsidR="00BB122B">
        <w:t>g software updates much easier.</w:t>
      </w:r>
    </w:p>
    <w:p w14:paraId="0F437AD0" w14:textId="3C643B6E" w:rsidR="007C04EF" w:rsidRDefault="007C04EF" w:rsidP="007C04EF">
      <w:r>
        <w:t xml:space="preserve">The Modules are the components that are supplied by the actual users of the </w:t>
      </w:r>
      <w:proofErr w:type="spellStart"/>
      <w:r>
        <w:t>Droidlab</w:t>
      </w:r>
      <w:proofErr w:type="spellEnd"/>
      <w:r>
        <w:t xml:space="preserve"> system: the researchers who want to conduct measurements on the </w:t>
      </w:r>
      <w:proofErr w:type="spellStart"/>
      <w:r>
        <w:t>testbed</w:t>
      </w:r>
      <w:proofErr w:type="spellEnd"/>
      <w:r>
        <w:t xml:space="preserve">. The modules are program </w:t>
      </w:r>
      <w:proofErr w:type="spellStart"/>
      <w:r>
        <w:t>snipplets</w:t>
      </w:r>
      <w:proofErr w:type="spellEnd"/>
      <w:r>
        <w:t xml:space="preserve"> that are run by the Framework, and define the process of the measurement, the required resources, and t</w:t>
      </w:r>
      <w:r w:rsidR="00BB122B">
        <w:t>he conduct the data collection.</w:t>
      </w:r>
    </w:p>
    <w:p w14:paraId="53DF735E" w14:textId="3E81E058" w:rsidR="007C04EF" w:rsidRDefault="007C04EF" w:rsidP="007C04EF">
      <w:r>
        <w:t xml:space="preserve">In the following sections the detailed description of these components and their </w:t>
      </w:r>
      <w:r w:rsidR="00BB122B">
        <w:t>interactions will be presented.</w:t>
      </w:r>
    </w:p>
    <w:p w14:paraId="14AB041E" w14:textId="5F863D9D" w:rsidR="007C04EF" w:rsidRDefault="007C04EF" w:rsidP="007C04EF">
      <w:pPr>
        <w:pStyle w:val="Heading3"/>
      </w:pPr>
      <w:bookmarkStart w:id="24" w:name="_Toc378853004"/>
      <w:r>
        <w:t>Modules</w:t>
      </w:r>
      <w:bookmarkEnd w:id="24"/>
    </w:p>
    <w:p w14:paraId="76E67833" w14:textId="7DFCD20F" w:rsidR="007C04EF" w:rsidRDefault="007C04EF" w:rsidP="007C04EF">
      <w:r>
        <w:t xml:space="preserve">Initially we planned to include a </w:t>
      </w:r>
      <w:proofErr w:type="spellStart"/>
      <w:r>
        <w:t>Lua</w:t>
      </w:r>
      <w:proofErr w:type="spellEnd"/>
      <w:r>
        <w:t xml:space="preserve"> </w:t>
      </w:r>
      <w:proofErr w:type="spellStart"/>
      <w:r>
        <w:t>inperpreter</w:t>
      </w:r>
      <w:proofErr w:type="spellEnd"/>
      <w:r>
        <w:t xml:space="preserve"> in our Framework, and accept the Module codes as </w:t>
      </w:r>
      <w:proofErr w:type="spellStart"/>
      <w:r>
        <w:t>Lua</w:t>
      </w:r>
      <w:proofErr w:type="spellEnd"/>
      <w:r>
        <w:t xml:space="preserve"> scripts. </w:t>
      </w:r>
      <w:proofErr w:type="spellStart"/>
      <w:r>
        <w:t>Lua</w:t>
      </w:r>
      <w:proofErr w:type="spellEnd"/>
      <w:r>
        <w:t xml:space="preserve"> is a small programming language intended for embedding in other applications, providing a way of extending functionality via scripting. It is easy to learn, yet it provides powerful features such as automatic garbage collection, sophisticated string manipulation, full support for functional programming, and a prototype-based object model similar to JavaScript. </w:t>
      </w:r>
      <w:proofErr w:type="spellStart"/>
      <w:r>
        <w:t>Lua</w:t>
      </w:r>
      <w:proofErr w:type="spellEnd"/>
      <w:r>
        <w:t xml:space="preserve"> is </w:t>
      </w:r>
      <w:r>
        <w:lastRenderedPageBreak/>
        <w:t xml:space="preserve">widely used in the videogame industry, because it enables rapid development of game logic and scripted events. This solution would give us excellent sandboxing and supervising of the untrusted code handed to the </w:t>
      </w:r>
      <w:proofErr w:type="spellStart"/>
      <w:r>
        <w:t>Droidlab</w:t>
      </w:r>
      <w:proofErr w:type="spellEnd"/>
      <w:r>
        <w:t xml:space="preserve"> </w:t>
      </w:r>
      <w:proofErr w:type="spellStart"/>
      <w:r>
        <w:t>testbed</w:t>
      </w:r>
      <w:proofErr w:type="spellEnd"/>
      <w:r>
        <w:t xml:space="preserve"> from external sources. Unfortunately, we had to abandon this plan in the first phase of the development due to our limited manpower. In the current implementation the Framework accepts modules as Java code that doesn't use Android-specific calls, just communicates with the Framework. In our SDK we provide an abstract interface for module developers, wh</w:t>
      </w:r>
      <w:r w:rsidR="00BB122B">
        <w:t>ich will be publicly available.</w:t>
      </w:r>
    </w:p>
    <w:p w14:paraId="08174B84" w14:textId="72022F85" w:rsidR="007C04EF" w:rsidRDefault="007C04EF" w:rsidP="007C04EF">
      <w:r>
        <w:t xml:space="preserve">The Java Archive (JAR) files containing the modules can be created with the standard Java Development Kit (JDK) and the Android SDK. We automatize the build process with our own ant script, which reads the module-specific paths and file names from a configuration file. In the future we plan to add module compilation capability to the central server of the </w:t>
      </w:r>
      <w:proofErr w:type="spellStart"/>
      <w:r>
        <w:t>Droidlab</w:t>
      </w:r>
      <w:proofErr w:type="spellEnd"/>
      <w:r>
        <w:t xml:space="preserve"> project, where the researchers can simply upload their Module in source code, which is </w:t>
      </w:r>
      <w:proofErr w:type="spellStart"/>
      <w:r>
        <w:t>than</w:t>
      </w:r>
      <w:proofErr w:type="spellEnd"/>
      <w:r>
        <w:t xml:space="preserve"> automatically compiled, and distributed to the client devices. The server will check the uploaded code for malicious </w:t>
      </w:r>
      <w:proofErr w:type="spellStart"/>
      <w:r>
        <w:t>behavior</w:t>
      </w:r>
      <w:proofErr w:type="spellEnd"/>
      <w:r>
        <w:t xml:space="preserve">, and reject code that tries to call blacklisted interfaces, use system resources directly, or tries to circumvent the limitations imposed by the Framework, for example starts new threads or registers new event handlers. We are still evaluating whether this code verification or the transition to </w:t>
      </w:r>
      <w:proofErr w:type="spellStart"/>
      <w:r>
        <w:t>Lua</w:t>
      </w:r>
      <w:proofErr w:type="spellEnd"/>
      <w:r>
        <w:t xml:space="preserve"> would be the</w:t>
      </w:r>
      <w:r w:rsidR="00BB122B">
        <w:t xml:space="preserve"> better choice in the long run.</w:t>
      </w:r>
    </w:p>
    <w:p w14:paraId="00B8C440" w14:textId="77777777" w:rsidR="007C04EF" w:rsidRDefault="007C04EF" w:rsidP="00BB122B">
      <w:pPr>
        <w:pStyle w:val="Heading4"/>
      </w:pPr>
      <w:r>
        <w:t>Validating modules</w:t>
      </w:r>
    </w:p>
    <w:p w14:paraId="780E6F3B" w14:textId="77777777" w:rsidR="007C04EF" w:rsidRDefault="007C04EF" w:rsidP="007C04EF">
      <w:r>
        <w:t>The main purpose of checking the modules is protecting the users of the participating devices. A module can violate the privacy of the user or exhaust the resource of the device either deliberately or due to a programming error. Deliberate attacks can target the data of the user or the resources of the phone in several different ways, or they can generate excess network traffic, initiate phone calls, send SMS messages etc. The programming errors may produce similar unwanted effects, but additionally an unintended endless loop can also exhaust the computing capacity of the device.</w:t>
      </w:r>
    </w:p>
    <w:p w14:paraId="6907C669" w14:textId="77777777" w:rsidR="007C04EF" w:rsidRDefault="007C04EF" w:rsidP="007C04EF">
      <w:r>
        <w:t xml:space="preserve">To avoid such </w:t>
      </w:r>
      <w:proofErr w:type="spellStart"/>
      <w:r>
        <w:t>attachs</w:t>
      </w:r>
      <w:proofErr w:type="spellEnd"/>
      <w:r>
        <w:t xml:space="preserve"> the </w:t>
      </w:r>
      <w:proofErr w:type="spellStart"/>
      <w:r>
        <w:t>Droidlab</w:t>
      </w:r>
      <w:proofErr w:type="spellEnd"/>
      <w:r>
        <w:t xml:space="preserve"> server analyses the uploaded source codes before compilation. During compilation only the interfaces supplied by the Framework and the standard Java libraries are available; thus, any code that tries to use Android-specific code will fail to compile. The standard Java libraries are also limited to </w:t>
      </w:r>
      <w:proofErr w:type="spellStart"/>
      <w:r>
        <w:t>java.lang</w:t>
      </w:r>
      <w:proofErr w:type="spellEnd"/>
      <w:r>
        <w:t xml:space="preserve">, </w:t>
      </w:r>
      <w:proofErr w:type="spellStart"/>
      <w:r>
        <w:t>java.util</w:t>
      </w:r>
      <w:proofErr w:type="spellEnd"/>
      <w:r>
        <w:t xml:space="preserve"> and </w:t>
      </w:r>
      <w:proofErr w:type="spellStart"/>
      <w:r>
        <w:t>java.math</w:t>
      </w:r>
      <w:proofErr w:type="spellEnd"/>
      <w:r>
        <w:t xml:space="preserve"> packages, and threading is forbidden.</w:t>
      </w:r>
    </w:p>
    <w:p w14:paraId="2342B1F8" w14:textId="77777777" w:rsidR="007C04EF" w:rsidRDefault="007C04EF" w:rsidP="007C04EF">
      <w:r>
        <w:t>The Java language provides runtime discovery of object types and their capabilities through the reflection framework. Only by completely disallowing this framework can we guarantee that a module cannot access forbidden interfaces and objects. As the normal operation of the modules doesn't require the use of the reflection framework, the module developers are not hindered by the removal of this. The list of allowed functions and libraries may extend in the future, but according to our experience the current list is sufficient for developing any problems that may arise when developing a module.</w:t>
      </w:r>
    </w:p>
    <w:p w14:paraId="5F2348AF" w14:textId="77777777" w:rsidR="007C04EF" w:rsidRDefault="007C04EF" w:rsidP="00BB122B">
      <w:pPr>
        <w:pStyle w:val="Heading4"/>
      </w:pPr>
      <w:r>
        <w:lastRenderedPageBreak/>
        <w:t>Operation of the modules</w:t>
      </w:r>
    </w:p>
    <w:p w14:paraId="3BF9434F" w14:textId="77777777" w:rsidR="007C04EF" w:rsidRDefault="007C04EF" w:rsidP="007C04EF">
      <w:r>
        <w:t>A module may keep persistent state, but it needs to assure that its data is correctly preserved between runs. The framework unloads the measurement modules when the phone is turned off, and reinitializes them when the phone is switched back on. The framework supplies four interfaces to the modules, which help its operation:</w:t>
      </w:r>
    </w:p>
    <w:p w14:paraId="64980B35" w14:textId="77777777" w:rsidR="007C04EF" w:rsidRDefault="007C04EF" w:rsidP="007C04EF">
      <w:pPr>
        <w:widowControl w:val="0"/>
        <w:numPr>
          <w:ilvl w:val="0"/>
          <w:numId w:val="16"/>
        </w:numPr>
        <w:suppressAutoHyphens/>
        <w:spacing w:before="0" w:after="0"/>
      </w:pPr>
      <w:proofErr w:type="spellStart"/>
      <w:r>
        <w:t>PluginCollection</w:t>
      </w:r>
      <w:proofErr w:type="spellEnd"/>
      <w:r>
        <w:t>: through this interface the installed resource plugins can be enumerated, and their data queried</w:t>
      </w:r>
    </w:p>
    <w:p w14:paraId="37F2E478" w14:textId="77777777" w:rsidR="007C04EF" w:rsidRDefault="007C04EF" w:rsidP="007C04EF">
      <w:pPr>
        <w:widowControl w:val="0"/>
        <w:numPr>
          <w:ilvl w:val="0"/>
          <w:numId w:val="16"/>
        </w:numPr>
        <w:suppressAutoHyphens/>
        <w:spacing w:before="0" w:after="0"/>
      </w:pPr>
      <w:r>
        <w:t>Preferences: this is the persistent data storage where the module can place its data, which are not yet ready to be sent to the result collection server; the Preferences supplies isolated space for each module</w:t>
      </w:r>
    </w:p>
    <w:p w14:paraId="7C339EDD" w14:textId="77777777" w:rsidR="007C04EF" w:rsidRDefault="007C04EF" w:rsidP="007C04EF">
      <w:pPr>
        <w:widowControl w:val="0"/>
        <w:numPr>
          <w:ilvl w:val="0"/>
          <w:numId w:val="16"/>
        </w:numPr>
        <w:suppressAutoHyphens/>
        <w:spacing w:before="0" w:after="0"/>
      </w:pPr>
      <w:r>
        <w:t>Logger: modules can write results collected while running the module, for example debug information; developers can access the messages written to the Logger separately for each device the module ran on</w:t>
      </w:r>
    </w:p>
    <w:p w14:paraId="5A96C57E" w14:textId="77777777" w:rsidR="00BB122B" w:rsidRDefault="007C04EF" w:rsidP="00BB122B">
      <w:pPr>
        <w:widowControl w:val="0"/>
        <w:numPr>
          <w:ilvl w:val="0"/>
          <w:numId w:val="16"/>
        </w:numPr>
        <w:suppressAutoHyphens/>
        <w:spacing w:before="0" w:after="0"/>
      </w:pPr>
      <w:r>
        <w:t xml:space="preserve">Timer: this allows the module to set periodic or single use delayed </w:t>
      </w:r>
      <w:proofErr w:type="spellStart"/>
      <w:r>
        <w:t>callbacks</w:t>
      </w:r>
      <w:proofErr w:type="spellEnd"/>
      <w:r>
        <w:t xml:space="preserve">; the registered </w:t>
      </w:r>
      <w:proofErr w:type="spellStart"/>
      <w:r>
        <w:t>callbacks</w:t>
      </w:r>
      <w:proofErr w:type="spellEnd"/>
      <w:r>
        <w:t xml:space="preserve"> are not persistent, when the application is stopped or the phone is turned off, they are completely forgotten, and need to be re-registered if desired</w:t>
      </w:r>
    </w:p>
    <w:p w14:paraId="2905F60D" w14:textId="652346C4" w:rsidR="007C04EF" w:rsidRDefault="007C04EF" w:rsidP="00BB122B">
      <w:pPr>
        <w:pStyle w:val="Heading4"/>
      </w:pPr>
      <w:r>
        <w:t>Communication between the modules and the plugins</w:t>
      </w:r>
    </w:p>
    <w:p w14:paraId="4508CB29" w14:textId="77777777" w:rsidR="007C04EF" w:rsidRDefault="007C04EF" w:rsidP="007C04EF">
      <w:r>
        <w:t>As all modern operating system, Android separates applications from each other with the use of virtual memory, guaranteeing that the applications cannot access each other's data. This separation is provided by the Android Application Sandboxing (AAS) technology as follows:</w:t>
      </w:r>
    </w:p>
    <w:p w14:paraId="7D66C5AC" w14:textId="77777777" w:rsidR="007C04EF" w:rsidRDefault="007C04EF" w:rsidP="007C04EF">
      <w:pPr>
        <w:widowControl w:val="0"/>
        <w:numPr>
          <w:ilvl w:val="0"/>
          <w:numId w:val="12"/>
        </w:numPr>
        <w:suppressAutoHyphens/>
        <w:spacing w:before="0" w:after="0"/>
      </w:pPr>
      <w:r>
        <w:t>Android is based on Linux, which is a multi-user operating system, Android runs each application as a separate user</w:t>
      </w:r>
    </w:p>
    <w:p w14:paraId="6ABA5942" w14:textId="77777777" w:rsidR="007C04EF" w:rsidRDefault="007C04EF" w:rsidP="007C04EF">
      <w:pPr>
        <w:widowControl w:val="0"/>
        <w:numPr>
          <w:ilvl w:val="0"/>
          <w:numId w:val="12"/>
        </w:numPr>
        <w:suppressAutoHyphens/>
        <w:spacing w:before="0" w:after="0"/>
      </w:pPr>
      <w:r>
        <w:t>By default the operating system generates a Linux user ID for each application. This UID is only known to the system, and all system resources are set to disallow access from other users</w:t>
      </w:r>
    </w:p>
    <w:p w14:paraId="09FF29E6" w14:textId="77777777" w:rsidR="007C04EF" w:rsidRDefault="007C04EF" w:rsidP="007C04EF">
      <w:pPr>
        <w:widowControl w:val="0"/>
        <w:numPr>
          <w:ilvl w:val="0"/>
          <w:numId w:val="12"/>
        </w:numPr>
        <w:suppressAutoHyphens/>
        <w:spacing w:before="0" w:after="0"/>
      </w:pPr>
      <w:r>
        <w:t>Every application runs in a different Java virtual machine, which guarantees that they are completely isolated</w:t>
      </w:r>
    </w:p>
    <w:p w14:paraId="1CF705C5" w14:textId="77777777" w:rsidR="007C04EF" w:rsidRDefault="007C04EF" w:rsidP="007C04EF">
      <w:pPr>
        <w:widowControl w:val="0"/>
        <w:numPr>
          <w:ilvl w:val="0"/>
          <w:numId w:val="12"/>
        </w:numPr>
        <w:suppressAutoHyphens/>
        <w:spacing w:before="0" w:after="0"/>
      </w:pPr>
      <w:r>
        <w:t xml:space="preserve">By extension of the previous, every application runs as a separate process. The process is started along with the application, and can be ended in </w:t>
      </w:r>
      <w:proofErr w:type="spellStart"/>
      <w:r>
        <w:t>tow</w:t>
      </w:r>
      <w:proofErr w:type="spellEnd"/>
      <w:r>
        <w:t xml:space="preserve"> different ways: either the application stops running, or the operating system needs to allocate memory for </w:t>
      </w:r>
      <w:proofErr w:type="spellStart"/>
      <w:r>
        <w:t>an other</w:t>
      </w:r>
      <w:proofErr w:type="spellEnd"/>
      <w:r>
        <w:t xml:space="preserve"> task, and unloads a process to free more memory</w:t>
      </w:r>
    </w:p>
    <w:p w14:paraId="14EF6023" w14:textId="77777777" w:rsidR="007C04EF" w:rsidRDefault="007C04EF" w:rsidP="007C04EF">
      <w:r>
        <w:t>In our system we run the plugins as separate processes, but the framework instantiates the modules as part of its own application. To facilitate the communication between the plugins, and the modules running in the framework we needed to use an inter-process communication method provided by the Android operating system. This separation has multiple advantages:</w:t>
      </w:r>
    </w:p>
    <w:p w14:paraId="3E47DFFA" w14:textId="77777777" w:rsidR="007C04EF" w:rsidRDefault="007C04EF" w:rsidP="007C04EF">
      <w:pPr>
        <w:widowControl w:val="0"/>
        <w:numPr>
          <w:ilvl w:val="0"/>
          <w:numId w:val="13"/>
        </w:numPr>
        <w:suppressAutoHyphens/>
        <w:spacing w:before="0" w:after="0"/>
      </w:pPr>
      <w:r>
        <w:t>There is minimal dependence between the components of the system</w:t>
      </w:r>
    </w:p>
    <w:p w14:paraId="66685BAD" w14:textId="77777777" w:rsidR="007C04EF" w:rsidRDefault="007C04EF" w:rsidP="007C04EF">
      <w:pPr>
        <w:widowControl w:val="0"/>
        <w:numPr>
          <w:ilvl w:val="0"/>
          <w:numId w:val="13"/>
        </w:numPr>
        <w:suppressAutoHyphens/>
        <w:spacing w:before="0" w:after="0"/>
      </w:pPr>
      <w:r>
        <w:t>The development of the components can be separated in both time and space</w:t>
      </w:r>
    </w:p>
    <w:p w14:paraId="4C91DE3A" w14:textId="77777777" w:rsidR="007C04EF" w:rsidRDefault="007C04EF" w:rsidP="007C04EF">
      <w:pPr>
        <w:widowControl w:val="0"/>
        <w:numPr>
          <w:ilvl w:val="0"/>
          <w:numId w:val="13"/>
        </w:numPr>
        <w:suppressAutoHyphens/>
        <w:spacing w:before="0" w:after="0"/>
      </w:pPr>
      <w:r>
        <w:lastRenderedPageBreak/>
        <w:t>Each component has its well-defined responsibilities; thus, the components can be developed faster and by combining multiple plugins the module developers may achieve higher-level tasks</w:t>
      </w:r>
    </w:p>
    <w:p w14:paraId="18C36B9A" w14:textId="77777777" w:rsidR="007C04EF" w:rsidRDefault="007C04EF" w:rsidP="007C04EF">
      <w:r>
        <w:t>We compared the IPC mechanisms available in Android to find the most appropriate one for our purposes. The ones available are:</w:t>
      </w:r>
    </w:p>
    <w:p w14:paraId="1C039F28" w14:textId="77777777" w:rsidR="007C04EF" w:rsidRDefault="007C04EF" w:rsidP="007C04EF">
      <w:pPr>
        <w:widowControl w:val="0"/>
        <w:numPr>
          <w:ilvl w:val="0"/>
          <w:numId w:val="14"/>
        </w:numPr>
        <w:suppressAutoHyphens/>
        <w:spacing w:before="0" w:after="0"/>
      </w:pPr>
      <w:r>
        <w:t>AIDL (Android Interface Definition Language): this is a statically compiled Java interface between applications, where a message passing framework acts behind the scenes. The two applications need to implement a shared interface that is automatically generated from an XML descriptor file</w:t>
      </w:r>
    </w:p>
    <w:p w14:paraId="51FD7B73" w14:textId="77777777" w:rsidR="007C04EF" w:rsidRDefault="007C04EF" w:rsidP="007C04EF">
      <w:pPr>
        <w:widowControl w:val="0"/>
        <w:numPr>
          <w:ilvl w:val="0"/>
          <w:numId w:val="14"/>
        </w:numPr>
        <w:suppressAutoHyphens/>
        <w:spacing w:before="0" w:after="0"/>
      </w:pPr>
      <w:proofErr w:type="spellStart"/>
      <w:r>
        <w:t>LocalSocket</w:t>
      </w:r>
      <w:proofErr w:type="spellEnd"/>
      <w:r>
        <w:t>: this is analogous to normal networking sockets, but it operates within a single computer. One application opens a socket and listens on it, while the other can connect to it and then they can send and receive messages using the standard networking API. This communication is always confined within the device</w:t>
      </w:r>
    </w:p>
    <w:p w14:paraId="0475D448" w14:textId="77777777" w:rsidR="007C04EF" w:rsidRDefault="007C04EF" w:rsidP="007C04EF">
      <w:pPr>
        <w:widowControl w:val="0"/>
        <w:numPr>
          <w:ilvl w:val="0"/>
          <w:numId w:val="14"/>
        </w:numPr>
        <w:suppressAutoHyphens/>
        <w:spacing w:before="0" w:after="0"/>
      </w:pPr>
      <w:r>
        <w:t>Broadcast messages: this is an Android-specific message broadcasting scheme. The sender creates a so called Intent, which is then sent with the specified message type. Any application can receive such Intents, if it subscribes to the appropriate message type</w:t>
      </w:r>
    </w:p>
    <w:p w14:paraId="17D30614" w14:textId="77777777" w:rsidR="007C04EF" w:rsidRDefault="007C04EF" w:rsidP="007C04EF">
      <w:r>
        <w:t xml:space="preserve">We measure the latency of each IPC mechanisms, and we found that broadcast messages were by far the fastest among the three, and it produced the smallest delay fluctuation (jitter). The measurement used two </w:t>
      </w:r>
      <w:proofErr w:type="gramStart"/>
      <w:r>
        <w:t>applications,</w:t>
      </w:r>
      <w:proofErr w:type="gramEnd"/>
      <w:r>
        <w:t xml:space="preserve"> one sent a message to the other, which replied with </w:t>
      </w:r>
      <w:proofErr w:type="spellStart"/>
      <w:r>
        <w:t>an other</w:t>
      </w:r>
      <w:proofErr w:type="spellEnd"/>
      <w:r>
        <w:t xml:space="preserve"> message. The first application simply measured the time between sending its message and receiving the answer.</w:t>
      </w:r>
    </w:p>
    <w:p w14:paraId="42A539CF" w14:textId="77777777" w:rsidR="007C04EF" w:rsidRDefault="007C04EF" w:rsidP="007C04EF">
      <w:r>
        <w:t xml:space="preserve">The </w:t>
      </w:r>
      <w:proofErr w:type="spellStart"/>
      <w:r>
        <w:t>BroadcastReceiver</w:t>
      </w:r>
      <w:proofErr w:type="spellEnd"/>
      <w:r>
        <w:t xml:space="preserve"> API not only provides good latency, it is also very easy to use. </w:t>
      </w:r>
      <w:proofErr w:type="gramStart"/>
      <w:r>
        <w:t>An Intent</w:t>
      </w:r>
      <w:proofErr w:type="gramEnd"/>
      <w:r>
        <w:t xml:space="preserve"> can contain an arbitrary number of key-value pairs; thus, it is suitable for implementing any protocol we want.</w:t>
      </w:r>
    </w:p>
    <w:p w14:paraId="551A7BF5" w14:textId="77777777" w:rsidR="007C04EF" w:rsidRDefault="007C04EF" w:rsidP="007C04EF">
      <w:r>
        <w:t xml:space="preserve">The communication between the framework and the plugins must not only be fast, it must also be secure. We cannot allow rogue applications trick the framework into believing that they are legitimate plugins, and we must also prevent </w:t>
      </w:r>
      <w:proofErr w:type="spellStart"/>
      <w:r>
        <w:t>evesdropping</w:t>
      </w:r>
      <w:proofErr w:type="spellEnd"/>
      <w:r>
        <w:t xml:space="preserve"> and man-in-the-middle attacks against our communication. This is especially important if we want to recruit users to join our </w:t>
      </w:r>
      <w:proofErr w:type="spellStart"/>
      <w:r>
        <w:t>testbed</w:t>
      </w:r>
      <w:proofErr w:type="spellEnd"/>
      <w:r>
        <w:t xml:space="preserve"> with their smartphones. The Android system ensures integrity check on the broadcast messages </w:t>
      </w:r>
      <w:proofErr w:type="gramStart"/>
      <w:r>
        <w:t>automatically,</w:t>
      </w:r>
      <w:proofErr w:type="gramEnd"/>
      <w:r>
        <w:t xml:space="preserve"> we only need to implement encryption and </w:t>
      </w:r>
      <w:proofErr w:type="spellStart"/>
      <w:r>
        <w:t>MitM</w:t>
      </w:r>
      <w:proofErr w:type="spellEnd"/>
      <w:r>
        <w:t xml:space="preserve"> protection.</w:t>
      </w:r>
    </w:p>
    <w:p w14:paraId="7AC65789" w14:textId="77777777" w:rsidR="007C04EF" w:rsidRDefault="007C04EF" w:rsidP="007C04EF">
      <w:r>
        <w:t xml:space="preserve">We can avoid </w:t>
      </w:r>
      <w:proofErr w:type="spellStart"/>
      <w:r>
        <w:t>MitM</w:t>
      </w:r>
      <w:proofErr w:type="spellEnd"/>
      <w:r>
        <w:t xml:space="preserve"> attacks, if we use a secret identifier as the type of the Broadcast messages, because only the applications that are subscribed to the correct message type receive the messages. If this identifier is only known by the framework, and the plugins we developed, no other applications will be able to receive these messages. Starting with Android 4.0 (Ice Cream Sandwich) it is possible to use Broadcast messages as targeted communication.</w:t>
      </w:r>
    </w:p>
    <w:p w14:paraId="2B4E9400" w14:textId="77777777" w:rsidR="007C04EF" w:rsidRDefault="007C04EF" w:rsidP="007C04EF">
      <w:r>
        <w:t xml:space="preserve">It is not possible to encrypt the Broadcast message itself before sending, but we can encrypt the data we write into the key-value pairs with an appropriate cypher. As </w:t>
      </w:r>
      <w:r>
        <w:lastRenderedPageBreak/>
        <w:t xml:space="preserve">these </w:t>
      </w:r>
      <w:proofErr w:type="spellStart"/>
      <w:r>
        <w:t>ncryption</w:t>
      </w:r>
      <w:proofErr w:type="spellEnd"/>
      <w:r>
        <w:t xml:space="preserve"> mechanisms tend to be quite computation-intensive, it might be advantageous to only encrypt the values, but not the keys.</w:t>
      </w:r>
    </w:p>
    <w:p w14:paraId="46A5370C" w14:textId="77777777" w:rsidR="007C04EF" w:rsidRDefault="007C04EF" w:rsidP="007C04EF">
      <w:r>
        <w:t xml:space="preserve">The communication between the Modules and the Plugins is </w:t>
      </w:r>
      <w:proofErr w:type="spellStart"/>
      <w:r>
        <w:t>proxied</w:t>
      </w:r>
      <w:proofErr w:type="spellEnd"/>
      <w:r>
        <w:t xml:space="preserve"> by the Framework. The modules can use the </w:t>
      </w:r>
      <w:proofErr w:type="spellStart"/>
      <w:r>
        <w:t>PluginCollection</w:t>
      </w:r>
      <w:proofErr w:type="spellEnd"/>
      <w:r>
        <w:t xml:space="preserve"> interface of the Framework to communicate with the plugin they intend to get information from. The </w:t>
      </w:r>
      <w:proofErr w:type="spellStart"/>
      <w:r>
        <w:t>PluginCollection</w:t>
      </w:r>
      <w:proofErr w:type="spellEnd"/>
      <w:r>
        <w:t xml:space="preserve"> creates a </w:t>
      </w:r>
      <w:proofErr w:type="spellStart"/>
      <w:r>
        <w:t>PluginAdapter</w:t>
      </w:r>
      <w:proofErr w:type="spellEnd"/>
      <w:r>
        <w:t xml:space="preserve"> object for each discovered plugin, and these provide the necessary communication primitives.</w:t>
      </w:r>
    </w:p>
    <w:p w14:paraId="4088434E" w14:textId="59F2E140" w:rsidR="00520414" w:rsidRDefault="00520414" w:rsidP="00520414">
      <w:pPr>
        <w:jc w:val="center"/>
      </w:pPr>
      <w:r>
        <w:rPr>
          <w:noProof/>
          <w:lang w:val="en-US" w:bidi="ar-SA"/>
        </w:rPr>
        <w:drawing>
          <wp:inline distT="0" distB="0" distL="0" distR="0" wp14:anchorId="55B83641" wp14:editId="5A994A9D">
            <wp:extent cx="3099054" cy="2836774"/>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_collection.png"/>
                    <pic:cNvPicPr/>
                  </pic:nvPicPr>
                  <pic:blipFill>
                    <a:blip r:embed="rId16">
                      <a:extLst>
                        <a:ext uri="{28A0092B-C50C-407E-A947-70E740481C1C}">
                          <a14:useLocalDpi xmlns:a14="http://schemas.microsoft.com/office/drawing/2010/main" val="0"/>
                        </a:ext>
                      </a:extLst>
                    </a:blip>
                    <a:stretch>
                      <a:fillRect/>
                    </a:stretch>
                  </pic:blipFill>
                  <pic:spPr>
                    <a:xfrm>
                      <a:off x="0" y="0"/>
                      <a:ext cx="3098909" cy="2836641"/>
                    </a:xfrm>
                    <a:prstGeom prst="rect">
                      <a:avLst/>
                    </a:prstGeom>
                  </pic:spPr>
                </pic:pic>
              </a:graphicData>
            </a:graphic>
          </wp:inline>
        </w:drawing>
      </w:r>
    </w:p>
    <w:p w14:paraId="13AEFD93" w14:textId="77777777" w:rsidR="007C04EF" w:rsidRDefault="007C04EF" w:rsidP="007C04EF">
      <w:r>
        <w:t xml:space="preserve">The </w:t>
      </w:r>
      <w:proofErr w:type="spellStart"/>
      <w:r>
        <w:t>PluginAdapter</w:t>
      </w:r>
      <w:proofErr w:type="spellEnd"/>
      <w:r>
        <w:t xml:space="preserve"> has the following interface:</w:t>
      </w:r>
    </w:p>
    <w:p w14:paraId="2882E497" w14:textId="62601482" w:rsidR="00520414" w:rsidRDefault="00520414" w:rsidP="00520414">
      <w:pPr>
        <w:jc w:val="center"/>
      </w:pPr>
      <w:r>
        <w:rPr>
          <w:noProof/>
          <w:lang w:val="en-US" w:bidi="ar-SA"/>
        </w:rPr>
        <w:drawing>
          <wp:inline distT="0" distB="0" distL="0" distR="0" wp14:anchorId="1AFFBB89" wp14:editId="2212B253">
            <wp:extent cx="2977711" cy="24015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png"/>
                    <pic:cNvPicPr/>
                  </pic:nvPicPr>
                  <pic:blipFill>
                    <a:blip r:embed="rId17">
                      <a:extLst>
                        <a:ext uri="{28A0092B-C50C-407E-A947-70E740481C1C}">
                          <a14:useLocalDpi xmlns:a14="http://schemas.microsoft.com/office/drawing/2010/main" val="0"/>
                        </a:ext>
                      </a:extLst>
                    </a:blip>
                    <a:stretch>
                      <a:fillRect/>
                    </a:stretch>
                  </pic:blipFill>
                  <pic:spPr>
                    <a:xfrm>
                      <a:off x="0" y="0"/>
                      <a:ext cx="2981471" cy="2404572"/>
                    </a:xfrm>
                    <a:prstGeom prst="rect">
                      <a:avLst/>
                    </a:prstGeom>
                  </pic:spPr>
                </pic:pic>
              </a:graphicData>
            </a:graphic>
          </wp:inline>
        </w:drawing>
      </w:r>
    </w:p>
    <w:p w14:paraId="0930A269" w14:textId="77777777" w:rsidR="007C04EF" w:rsidRDefault="007C04EF" w:rsidP="007C04EF">
      <w:r>
        <w:t xml:space="preserve">This interface supports two </w:t>
      </w:r>
      <w:proofErr w:type="gramStart"/>
      <w:r>
        <w:t>kind</w:t>
      </w:r>
      <w:proofErr w:type="gramEnd"/>
      <w:r>
        <w:t xml:space="preserve"> of communication schemes: the query-reply and the subscribe-notify schemes. Both of these methods are asynchronous, which might be unfamiliar to some of the module developers, but this cannot be avoided for performance reasons.</w:t>
      </w:r>
    </w:p>
    <w:p w14:paraId="2A1DE60A" w14:textId="77777777" w:rsidR="007C04EF" w:rsidRDefault="007C04EF" w:rsidP="007C04EF">
      <w:r>
        <w:lastRenderedPageBreak/>
        <w:t xml:space="preserve">In the query-reply scheme only the module </w:t>
      </w:r>
      <w:proofErr w:type="gramStart"/>
      <w:r>
        <w:t>that  initiated</w:t>
      </w:r>
      <w:proofErr w:type="gramEnd"/>
      <w:r>
        <w:t xml:space="preserve"> the query will be notified about the result, and only one reply is generated for each query. If there is no reply for a query for a long time, the Framework marks the given Plugin as invalid. In this scheme the Plugin subscribes to an Intent type, and the Framework sends the appropriate Broadcast message in behalf of the Module. The reply is delivered in the same fashion.</w:t>
      </w:r>
    </w:p>
    <w:p w14:paraId="4B018A99" w14:textId="77777777" w:rsidR="007C04EF" w:rsidRDefault="007C04EF" w:rsidP="007C04EF">
      <w:r>
        <w:t xml:space="preserve">In </w:t>
      </w:r>
      <w:proofErr w:type="spellStart"/>
      <w:r>
        <w:t>he</w:t>
      </w:r>
      <w:proofErr w:type="spellEnd"/>
      <w:r>
        <w:t xml:space="preserve"> </w:t>
      </w:r>
      <w:proofErr w:type="gramStart"/>
      <w:r>
        <w:t>subscribe-</w:t>
      </w:r>
      <w:proofErr w:type="gramEnd"/>
      <w:r>
        <w:t>notify scheme the events are generated in the Plugin, and sent to the Framework, which hands them over to all subscribed Modules. This scheme doesn't allow automatic detection of a faulty Plugin, unless a supplementary heartbeat mechanism is implemented. The subscriptions are not persistent, when the Framework is restarted, all Modules need to subscribe to the events they wish to be notified about. This communication scheme is one-way: the Framework subscribes to the Intents generated by the Plugin, but no reply is sent.</w:t>
      </w:r>
    </w:p>
    <w:p w14:paraId="46AEC406" w14:textId="77777777" w:rsidR="007C04EF" w:rsidRDefault="007C04EF" w:rsidP="007C04EF">
      <w:r>
        <w:t xml:space="preserve">Both query targets and subscribed events are identified with a name, which is a human-readable string. This is probably less effective than using numeric identifiers, but it makes adding new Plugins and </w:t>
      </w:r>
      <w:proofErr w:type="gramStart"/>
      <w:r>
        <w:t>new  events</w:t>
      </w:r>
      <w:proofErr w:type="gramEnd"/>
      <w:r>
        <w:t xml:space="preserve"> much easier.</w:t>
      </w:r>
    </w:p>
    <w:p w14:paraId="3A923FD6" w14:textId="6ECA59AB" w:rsidR="007C04EF" w:rsidRDefault="00BB122B" w:rsidP="00BB122B">
      <w:pPr>
        <w:pStyle w:val="Heading4"/>
        <w:rPr>
          <w:lang w:val="en-US"/>
        </w:rPr>
      </w:pPr>
      <w:r>
        <w:rPr>
          <w:lang w:val="en-US"/>
        </w:rPr>
        <w:t>D</w:t>
      </w:r>
      <w:proofErr w:type="spellStart"/>
      <w:r w:rsidR="007C04EF">
        <w:t>eveloping</w:t>
      </w:r>
      <w:proofErr w:type="spellEnd"/>
      <w:r w:rsidR="007C04EF">
        <w:t xml:space="preserve"> Modules</w:t>
      </w:r>
    </w:p>
    <w:p w14:paraId="1FC295D7" w14:textId="6857FF36" w:rsidR="006530CE" w:rsidRPr="006530CE" w:rsidRDefault="006530CE" w:rsidP="006530CE">
      <w:pPr>
        <w:rPr>
          <w:lang w:val="en-US" w:eastAsia="x-none"/>
        </w:rPr>
      </w:pPr>
      <w:r>
        <w:rPr>
          <w:noProof/>
          <w:lang w:val="en-US" w:bidi="ar-SA"/>
        </w:rPr>
        <w:drawing>
          <wp:inline distT="0" distB="0" distL="0" distR="0" wp14:anchorId="12E6B4AE" wp14:editId="3B474113">
            <wp:extent cx="5759450" cy="3692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2525"/>
                    </a:xfrm>
                    <a:prstGeom prst="rect">
                      <a:avLst/>
                    </a:prstGeom>
                  </pic:spPr>
                </pic:pic>
              </a:graphicData>
            </a:graphic>
          </wp:inline>
        </w:drawing>
      </w:r>
    </w:p>
    <w:p w14:paraId="64DCA11E" w14:textId="77777777" w:rsidR="007C04EF" w:rsidRDefault="007C04EF" w:rsidP="007C04EF">
      <w:r>
        <w:t>The modules usually don't need complicated logic, because they simply gather measurement results. There are three typical use cases for a Module:</w:t>
      </w:r>
    </w:p>
    <w:p w14:paraId="7F1DE060" w14:textId="77777777" w:rsidR="007C04EF" w:rsidRDefault="007C04EF" w:rsidP="007C04EF">
      <w:pPr>
        <w:widowControl w:val="0"/>
        <w:numPr>
          <w:ilvl w:val="0"/>
          <w:numId w:val="15"/>
        </w:numPr>
        <w:suppressAutoHyphens/>
        <w:spacing w:before="0" w:after="0"/>
      </w:pPr>
      <w:r>
        <w:t xml:space="preserve">Active measurement: this module conducts measurements on the network by sending and receiving packets to a network node, and </w:t>
      </w:r>
      <w:proofErr w:type="spellStart"/>
      <w:r>
        <w:t>analyzes</w:t>
      </w:r>
      <w:proofErr w:type="spellEnd"/>
      <w:r>
        <w:t xml:space="preserve"> the latency for </w:t>
      </w:r>
      <w:r>
        <w:lastRenderedPageBreak/>
        <w:t>example. This can be implemented as a module, which only uses one networking Plugin, but in the future we might implement a specialized Plugin for this use-case, and then the Module only need to set the parameters of the measurement, and subscribe for the results</w:t>
      </w:r>
    </w:p>
    <w:p w14:paraId="3835B2F8" w14:textId="77777777" w:rsidR="007C04EF" w:rsidRDefault="007C04EF" w:rsidP="007C04EF">
      <w:pPr>
        <w:widowControl w:val="0"/>
        <w:numPr>
          <w:ilvl w:val="0"/>
          <w:numId w:val="15"/>
        </w:numPr>
        <w:suppressAutoHyphens/>
        <w:spacing w:before="0" w:after="0"/>
      </w:pPr>
      <w:r>
        <w:t>Protocol implementation: this module implements an experimental networking protocol, most likely designed for distributed systems. In this case the Modules running on different devices communicate with each other, gather performance data, and send it to the server</w:t>
      </w:r>
    </w:p>
    <w:p w14:paraId="7F1FA3BD" w14:textId="77777777" w:rsidR="007C04EF" w:rsidRDefault="007C04EF" w:rsidP="007C04EF">
      <w:pPr>
        <w:widowControl w:val="0"/>
        <w:numPr>
          <w:ilvl w:val="0"/>
          <w:numId w:val="15"/>
        </w:numPr>
        <w:suppressAutoHyphens/>
        <w:spacing w:before="0" w:after="0"/>
      </w:pPr>
      <w:r>
        <w:t xml:space="preserve">Monitoring: this module only does passive measurements, typically running periodically. After an appropriate </w:t>
      </w:r>
      <w:proofErr w:type="spellStart"/>
      <w:r>
        <w:t>preprocessing</w:t>
      </w:r>
      <w:proofErr w:type="spellEnd"/>
      <w:r>
        <w:t xml:space="preserve"> the results are sent to the server</w:t>
      </w:r>
    </w:p>
    <w:p w14:paraId="7BD98D15" w14:textId="77777777" w:rsidR="007C04EF" w:rsidRDefault="007C04EF" w:rsidP="007C04EF"/>
    <w:p w14:paraId="64064F8B" w14:textId="77777777" w:rsidR="007C04EF" w:rsidRDefault="007C04EF" w:rsidP="007C04EF">
      <w:r>
        <w:t xml:space="preserve">Currently we enforce that the module must be consisted of a single Java class, which is inherited from </w:t>
      </w:r>
      <w:proofErr w:type="spellStart"/>
      <w:r>
        <w:t>ModuleBase</w:t>
      </w:r>
      <w:proofErr w:type="spellEnd"/>
      <w:r>
        <w:t xml:space="preserve">. Its </w:t>
      </w:r>
      <w:proofErr w:type="spellStart"/>
      <w:proofErr w:type="gramStart"/>
      <w:r>
        <w:t>init</w:t>
      </w:r>
      <w:proofErr w:type="spellEnd"/>
      <w:r>
        <w:t>(</w:t>
      </w:r>
      <w:proofErr w:type="gramEnd"/>
      <w:r>
        <w:t>) method initializes the module, reads the persistent state from the Preferences, subscribes to the appropriate events, and possibly starts timers.</w:t>
      </w:r>
    </w:p>
    <w:p w14:paraId="1CA9C14A" w14:textId="77777777" w:rsidR="007C04EF" w:rsidRDefault="007C04EF" w:rsidP="007C04EF">
      <w:r>
        <w:t xml:space="preserve">The receiver methods are called by the Framework when an event arrives, and the </w:t>
      </w:r>
      <w:proofErr w:type="gramStart"/>
      <w:r>
        <w:t>run(</w:t>
      </w:r>
      <w:proofErr w:type="gramEnd"/>
      <w:r>
        <w:t>) method is called when a timer is expired.</w:t>
      </w:r>
    </w:p>
    <w:p w14:paraId="51F01E85" w14:textId="77777777" w:rsidR="007C04EF" w:rsidRDefault="007C04EF" w:rsidP="007C04EF">
      <w:r>
        <w:t xml:space="preserve">At every state change it is advised to save it to the persistent storage to prevent data loss. The Logger collects text output from the </w:t>
      </w:r>
      <w:proofErr w:type="gramStart"/>
      <w:r>
        <w:t>Module,</w:t>
      </w:r>
      <w:proofErr w:type="gramEnd"/>
      <w:r>
        <w:t xml:space="preserve"> it is write only from the Module's point of view.</w:t>
      </w:r>
    </w:p>
    <w:p w14:paraId="52057E71" w14:textId="77777777" w:rsidR="007C04EF" w:rsidRDefault="007C04EF" w:rsidP="007C04EF">
      <w:r>
        <w:t xml:space="preserve">Additionally to the Java class, the modules also need to have a descriptor file that specifies the dependencies, the scheduling and the permissions of the Module. The </w:t>
      </w:r>
      <w:proofErr w:type="spellStart"/>
      <w:r>
        <w:t>ModuleDescriptor</w:t>
      </w:r>
      <w:proofErr w:type="spellEnd"/>
      <w:r>
        <w:t xml:space="preserve"> is a JSON-formatted file generated by the server from the instructions supplied by the researchers and the resource allocation system, the Framework downloads it from the server, and processes it before running the Module. In the final release the descriptor files will be digitally signed to provide integrity verification.</w:t>
      </w:r>
    </w:p>
    <w:p w14:paraId="5A25AE8C" w14:textId="77777777" w:rsidR="007C04EF" w:rsidRDefault="007C04EF" w:rsidP="007C04EF">
      <w:r>
        <w:t xml:space="preserve">The </w:t>
      </w:r>
      <w:proofErr w:type="spellStart"/>
      <w:r>
        <w:t>ModuleDescriptor</w:t>
      </w:r>
      <w:proofErr w:type="spellEnd"/>
      <w:r>
        <w:t xml:space="preserve"> also contains the meta-data needed for running the Module: the name of the class, the permissions approved by the server, the Plugin dependencies (with required minimal version numbers), the resource quotas, and the measurement scheduling.</w:t>
      </w:r>
    </w:p>
    <w:p w14:paraId="67AD3E6C" w14:textId="77777777" w:rsidR="007C04EF" w:rsidRDefault="007C04EF" w:rsidP="007C04EF">
      <w:r>
        <w:t>The users of the devices are also notified about the measurement Modules running on their devices, and they can also disable Modules if they don't want to participate in some measurements. In the future we want to extend range of possibilities with an option to request participation in selected measurement projects. The following information is available for each Module: its name, a short description, the name of the researcher or the institution, and an URL to the homepage of the research project.</w:t>
      </w:r>
    </w:p>
    <w:p w14:paraId="01C24158" w14:textId="153AECC8" w:rsidR="007E5E94" w:rsidRDefault="007E5E94" w:rsidP="007E5E94">
      <w:pPr>
        <w:pStyle w:val="Heading3"/>
      </w:pPr>
      <w:r>
        <w:lastRenderedPageBreak/>
        <w:t>Plugins</w:t>
      </w:r>
    </w:p>
    <w:p w14:paraId="5939AC6F" w14:textId="77777777" w:rsidR="007E5E94" w:rsidRDefault="007E5E94" w:rsidP="007E5E94">
      <w:r>
        <w:t>As explained earlier, the Plugins are separate applications running independently from the Framework. They need to be installed separately, which allows control for the owner of the device over the types of data shared with our measurement framework.</w:t>
      </w:r>
    </w:p>
    <w:p w14:paraId="4B417742" w14:textId="77777777" w:rsidR="007E5E94" w:rsidRDefault="007E5E94" w:rsidP="007E5E94">
      <w:r>
        <w:t xml:space="preserve">The installed Plugins respond to the broadcast intent sent by the framework, informing it about their name, description and the available methods. The </w:t>
      </w:r>
      <w:proofErr w:type="spellStart"/>
      <w:r>
        <w:t>PluginCollection</w:t>
      </w:r>
      <w:proofErr w:type="spellEnd"/>
      <w:r>
        <w:t xml:space="preserve"> creates a </w:t>
      </w:r>
      <w:proofErr w:type="spellStart"/>
      <w:r>
        <w:t>PluginAdapter</w:t>
      </w:r>
      <w:proofErr w:type="spellEnd"/>
      <w:r>
        <w:t xml:space="preserve"> for each discovered Plugin. The running modules can call the methods on these </w:t>
      </w:r>
      <w:proofErr w:type="spellStart"/>
      <w:r>
        <w:t>PluginAdapter</w:t>
      </w:r>
      <w:proofErr w:type="spellEnd"/>
      <w:r>
        <w:t xml:space="preserve"> objects to communicate with the Plugins. The </w:t>
      </w:r>
      <w:proofErr w:type="spellStart"/>
      <w:r>
        <w:t>PluginAdapter</w:t>
      </w:r>
      <w:proofErr w:type="spellEnd"/>
      <w:r>
        <w:t xml:space="preserve"> verifies the validity of the requests before sending the messages to the Plugins.</w:t>
      </w:r>
    </w:p>
    <w:p w14:paraId="2988F5D2" w14:textId="0493D793" w:rsidR="007E5E94" w:rsidRDefault="007E5E94" w:rsidP="007E5E94">
      <w:pPr>
        <w:pStyle w:val="Heading4"/>
      </w:pPr>
      <w:r>
        <w:t>Developing Plugins</w:t>
      </w:r>
    </w:p>
    <w:p w14:paraId="5FE487DE" w14:textId="77777777" w:rsidR="007E5E94" w:rsidRDefault="007E5E94" w:rsidP="007E5E94">
      <w:r>
        <w:t xml:space="preserve">We developed a skeleton Plugin that contains the bare minimum code that a Plugin needs during its lifecycle. This skeleton can be copied into a new project when starting the development of a new Plugin, and one only needs to add the necessary functionality. If a Plugin only contains synchronous methods, it is sufficient to implement the </w:t>
      </w:r>
      <w:proofErr w:type="spellStart"/>
      <w:r>
        <w:t>PluginCommunicationInterface</w:t>
      </w:r>
      <w:proofErr w:type="spellEnd"/>
      <w:r>
        <w:t>, and extend it with the desired application logic and measurement apparatus.</w:t>
      </w:r>
    </w:p>
    <w:p w14:paraId="080AD415" w14:textId="2C2DA121" w:rsidR="007E5E94" w:rsidRDefault="007E5E94" w:rsidP="007E5E94">
      <w:r>
        <w:t xml:space="preserve">When an Intent containing a method call arrives from the Framework on behalf of a Module, the </w:t>
      </w:r>
      <w:proofErr w:type="spellStart"/>
      <w:r>
        <w:t>PluginCommunicationInterface</w:t>
      </w:r>
      <w:proofErr w:type="spellEnd"/>
      <w:r>
        <w:t xml:space="preserve"> reads the parameters and hands them over to the </w:t>
      </w:r>
      <w:proofErr w:type="spellStart"/>
      <w:proofErr w:type="gramStart"/>
      <w:r>
        <w:t>callMethodSync</w:t>
      </w:r>
      <w:proofErr w:type="spellEnd"/>
      <w:r>
        <w:t>(</w:t>
      </w:r>
      <w:proofErr w:type="gramEnd"/>
      <w:r>
        <w:t xml:space="preserve">) method. The program logic implemented by the developer of the Plugin must interpret these parameters at this point, and perform an appropriate reaction. If </w:t>
      </w:r>
      <w:proofErr w:type="gramStart"/>
      <w:r>
        <w:t>this method only perform</w:t>
      </w:r>
      <w:proofErr w:type="gramEnd"/>
      <w:r>
        <w:t xml:space="preserve"> synchronous calls, its return value is sent back to the Framework by the </w:t>
      </w:r>
      <w:proofErr w:type="spellStart"/>
      <w:r>
        <w:t>PluginCommunicationInterface</w:t>
      </w:r>
      <w:proofErr w:type="spellEnd"/>
      <w:r>
        <w:t xml:space="preserve"> in the broadcast Intent.</w:t>
      </w:r>
    </w:p>
    <w:p w14:paraId="477CEA6B" w14:textId="6D8B3DCF" w:rsidR="007E5E94" w:rsidRDefault="007E5E94" w:rsidP="007E5E94">
      <w:r>
        <w:t xml:space="preserve">It is also supported to use asynchronous tasks in </w:t>
      </w:r>
      <w:proofErr w:type="spellStart"/>
      <w:proofErr w:type="gramStart"/>
      <w:r>
        <w:t>callMethodSync</w:t>
      </w:r>
      <w:proofErr w:type="spellEnd"/>
      <w:r>
        <w:t>(</w:t>
      </w:r>
      <w:proofErr w:type="gramEnd"/>
      <w:r>
        <w:t xml:space="preserve">), if the required information needs to be gathered first. In this case the method must throw an exception called </w:t>
      </w:r>
      <w:proofErr w:type="spellStart"/>
      <w:r>
        <w:t>SyncMethodException</w:t>
      </w:r>
      <w:proofErr w:type="spellEnd"/>
      <w:r>
        <w:t xml:space="preserve">, which cancels the returning of </w:t>
      </w:r>
      <w:proofErr w:type="gramStart"/>
      <w:r>
        <w:t>an Intent</w:t>
      </w:r>
      <w:proofErr w:type="gramEnd"/>
      <w:r>
        <w:t>. After the information is gathered, and it is ready to be sent back to the Framework, the generation and sending of the intent are the responsibility of the author of the Plugin.</w:t>
      </w:r>
    </w:p>
    <w:p w14:paraId="1E39D859" w14:textId="77777777" w:rsidR="007E5E94" w:rsidRDefault="007E5E94" w:rsidP="007E5E94">
      <w:r>
        <w:t xml:space="preserve">If a Plugin contains asynchronous methods, those should be implemented in the constructor of the </w:t>
      </w:r>
      <w:proofErr w:type="spellStart"/>
      <w:r>
        <w:t>IntentService</w:t>
      </w:r>
      <w:proofErr w:type="spellEnd"/>
      <w:r>
        <w:t xml:space="preserve"> class supplied by Android, because starting new threads is not </w:t>
      </w:r>
      <w:proofErr w:type="spellStart"/>
      <w:r>
        <w:t>possile</w:t>
      </w:r>
      <w:proofErr w:type="spellEnd"/>
      <w:r>
        <w:t xml:space="preserve"> in a </w:t>
      </w:r>
      <w:proofErr w:type="spellStart"/>
      <w:r>
        <w:t>PluginCommunicationInterface</w:t>
      </w:r>
      <w:proofErr w:type="spellEnd"/>
      <w:r>
        <w:t xml:space="preserve">. This limitation stems from the architecture of this interface, as it starts its lifecycle as a </w:t>
      </w:r>
      <w:proofErr w:type="spellStart"/>
      <w:r>
        <w:t>BroadcastReceiver</w:t>
      </w:r>
      <w:proofErr w:type="spellEnd"/>
      <w:r>
        <w:t xml:space="preserve">. To help creating the reply Intent the </w:t>
      </w:r>
      <w:proofErr w:type="spellStart"/>
      <w:r>
        <w:t>PluginCommunicationInterface</w:t>
      </w:r>
      <w:proofErr w:type="spellEnd"/>
      <w:r>
        <w:t xml:space="preserve"> supplies a static method, but calling it is the responsibility of the developer of the Plugin.</w:t>
      </w:r>
    </w:p>
    <w:p w14:paraId="14517D27" w14:textId="11CF31B4" w:rsidR="007E5E94" w:rsidRDefault="007E5E94" w:rsidP="007E5E94">
      <w:pPr>
        <w:pStyle w:val="Heading4"/>
        <w:rPr>
          <w:lang w:val="en-US"/>
        </w:rPr>
      </w:pPr>
      <w:r>
        <w:t>Basic Plugins</w:t>
      </w:r>
    </w:p>
    <w:p w14:paraId="0654073C" w14:textId="5965E7CF" w:rsidR="007E5E94" w:rsidRDefault="007E5E94" w:rsidP="007E5E94">
      <w:r>
        <w:t xml:space="preserve">We evaluated the possible use cases of our </w:t>
      </w:r>
      <w:proofErr w:type="spellStart"/>
      <w:r>
        <w:t>Droidlab</w:t>
      </w:r>
      <w:proofErr w:type="spellEnd"/>
      <w:r>
        <w:t xml:space="preserve"> </w:t>
      </w:r>
      <w:proofErr w:type="spellStart"/>
      <w:r>
        <w:t>testbed</w:t>
      </w:r>
      <w:proofErr w:type="spellEnd"/>
      <w:r>
        <w:t xml:space="preserve">, and determined the list of Plugins that are necessary for building a versatile measurement platform that will attract a wide user base in the scientific community. As the architecture is modular, </w:t>
      </w:r>
      <w:r>
        <w:lastRenderedPageBreak/>
        <w:t xml:space="preserve">the functionality of these Plugins may be extended at any time, and new Plugins can be added on demand. The list below contains the initial set of Plugins we intend to </w:t>
      </w:r>
      <w:r w:rsidR="00697D68">
        <w:t xml:space="preserve">ship the </w:t>
      </w:r>
      <w:proofErr w:type="spellStart"/>
      <w:r w:rsidR="00697D68">
        <w:t>Droidlab</w:t>
      </w:r>
      <w:proofErr w:type="spellEnd"/>
      <w:r w:rsidR="00697D68">
        <w:t xml:space="preserve"> </w:t>
      </w:r>
      <w:proofErr w:type="spellStart"/>
      <w:r w:rsidR="00697D68">
        <w:t>testbed</w:t>
      </w:r>
      <w:proofErr w:type="spellEnd"/>
      <w:r w:rsidR="00697D68">
        <w:t xml:space="preserve"> with.</w:t>
      </w:r>
    </w:p>
    <w:p w14:paraId="46CA6395" w14:textId="3BC81336" w:rsidR="00697D68" w:rsidRDefault="004205AC" w:rsidP="00697D68">
      <w:pPr>
        <w:pStyle w:val="Heading3"/>
        <w:rPr>
          <w:lang w:val="en-US"/>
        </w:rPr>
      </w:pPr>
      <w:proofErr w:type="spellStart"/>
      <w:r>
        <w:rPr>
          <w:lang w:val="en-US"/>
        </w:rPr>
        <w:t>Clinet</w:t>
      </w:r>
      <w:proofErr w:type="spellEnd"/>
      <w:r>
        <w:rPr>
          <w:lang w:val="en-US"/>
        </w:rPr>
        <w:t xml:space="preserve"> core</w:t>
      </w:r>
    </w:p>
    <w:p w14:paraId="498D6850" w14:textId="0E3253DE" w:rsidR="00697D68" w:rsidRDefault="00697D68" w:rsidP="00697D68">
      <w:r>
        <w:t xml:space="preserve">The </w:t>
      </w:r>
      <w:r w:rsidR="004205AC">
        <w:t>core</w:t>
      </w:r>
      <w:r>
        <w:t xml:space="preserve"> is the central component of the client part of </w:t>
      </w:r>
      <w:proofErr w:type="spellStart"/>
      <w:r>
        <w:t>Droidlab</w:t>
      </w:r>
      <w:proofErr w:type="spellEnd"/>
      <w:r>
        <w:t xml:space="preserve">. It controls the other components installed on the smartphone, and communicates with the server: it downloads measurement Modules, and uploads the measurement results. The Framework enforces the security restrictions, measures the resource usage, and handles the resource quota. Presenting a user interface is also the responsibility of the </w:t>
      </w:r>
      <w:proofErr w:type="gramStart"/>
      <w:r>
        <w:t>Framework,</w:t>
      </w:r>
      <w:proofErr w:type="gramEnd"/>
      <w:r>
        <w:t xml:space="preserve"> however, we plan to allow the individual Plugins to</w:t>
      </w:r>
      <w:r>
        <w:t xml:space="preserve"> have their own user interface.</w:t>
      </w:r>
    </w:p>
    <w:p w14:paraId="448E2BBC" w14:textId="1D30B027" w:rsidR="004205AC" w:rsidRDefault="004205AC" w:rsidP="004205AC">
      <w:pPr>
        <w:pStyle w:val="Heading4"/>
      </w:pPr>
      <w:r>
        <w:t>Module handling</w:t>
      </w:r>
    </w:p>
    <w:p w14:paraId="14393469" w14:textId="77777777" w:rsidR="004205AC" w:rsidRDefault="004205AC" w:rsidP="004205AC">
      <w:r>
        <w:t>The module manager consists of two main components. The component communicating with the server is responsible for downloading the measurement Modules the phone needs to run when the network connection is sufficient. The modules arrive as a description in JSON format, and a compiled Java code in a JAR package. These are downloaded from the server, and saved into an appropriate folder on the phone. Currently we use the Google Cloud Messaging (GCM) service to notify the participating phones about the availability of a new Module. As the Android phones use GCM for the Google applications, it doesn't add extra load, and the development effort was minimal. After the phone has been notified via GCM, it downloads the specified packages using HTTP.</w:t>
      </w:r>
    </w:p>
    <w:p w14:paraId="16B95B7F" w14:textId="77777777" w:rsidR="004205AC" w:rsidRDefault="004205AC" w:rsidP="004205AC">
      <w:r>
        <w:t>The other component of the module manager is responsible for finding the downloaded modules in the target folder, reading their descriptors. If a module is valid, and needs to be run, the module manager loads its code, and initializes it.</w:t>
      </w:r>
    </w:p>
    <w:p w14:paraId="3FAC0024" w14:textId="77777777" w:rsidR="004205AC" w:rsidRDefault="004205AC" w:rsidP="004205AC">
      <w:r>
        <w:t>During development we allowed direct module upload to the phone by simply copying the appropriate files into the target folder, but in the release version this option will be disabled for obvious security reasons.</w:t>
      </w:r>
    </w:p>
    <w:p w14:paraId="0C09B8C4" w14:textId="6C01DE8A" w:rsidR="004205AC" w:rsidRDefault="004205AC" w:rsidP="004205AC">
      <w:pPr>
        <w:pStyle w:val="Heading4"/>
      </w:pPr>
      <w:r>
        <w:t>Monitoring modules</w:t>
      </w:r>
    </w:p>
    <w:p w14:paraId="25E328A7" w14:textId="75064172" w:rsidR="004205AC" w:rsidRDefault="004205AC" w:rsidP="004205AC">
      <w:r>
        <w:t xml:space="preserve">We had two options for implementing capabilities in the Framework to </w:t>
      </w:r>
      <w:proofErr w:type="spellStart"/>
      <w:r>
        <w:t>overwatch</w:t>
      </w:r>
      <w:proofErr w:type="spellEnd"/>
      <w:r>
        <w:t xml:space="preserve"> the activity of the modules. One is to use an embedded interpreter and write the modules in a script language, while the other is to accept the module code as a Java source file and automatically check it for mali</w:t>
      </w:r>
      <w:r>
        <w:t xml:space="preserve">cious </w:t>
      </w:r>
      <w:proofErr w:type="spellStart"/>
      <w:r>
        <w:t>behavior</w:t>
      </w:r>
      <w:proofErr w:type="spellEnd"/>
      <w:r>
        <w:t>.</w:t>
      </w:r>
    </w:p>
    <w:p w14:paraId="61056BEB" w14:textId="01AB2F27" w:rsidR="004205AC" w:rsidRDefault="004205AC" w:rsidP="004205AC">
      <w:r>
        <w:t xml:space="preserve">For the scripting language </w:t>
      </w:r>
      <w:proofErr w:type="spellStart"/>
      <w:r>
        <w:t>Lua</w:t>
      </w:r>
      <w:proofErr w:type="spellEnd"/>
      <w:r>
        <w:t xml:space="preserve"> seemed to be the most obvious choice. It was designed specifically for adding scripting capability to applications, it offers excellent sandboxing features, and it's easy to extend with task-specific libraries. We ended up not using it for two reasons. One is that this language is not well known in the scientific community, during our demand survey we found nobody who knew it. The other was a technical problem: we found no good implementation of it on the Android platform. We also thought of using JavaScript, as it is a widely used language, and </w:t>
      </w:r>
      <w:r>
        <w:lastRenderedPageBreak/>
        <w:t xml:space="preserve">several implementations are available for Android. One such implementation is the </w:t>
      </w:r>
      <w:proofErr w:type="spellStart"/>
      <w:r>
        <w:t>WebView</w:t>
      </w:r>
      <w:proofErr w:type="spellEnd"/>
      <w:r>
        <w:t xml:space="preserve"> component of Android, which allows JavaScript code in the HTML documents it handles, but we might not be able to sandbox it properly. </w:t>
      </w:r>
      <w:proofErr w:type="spellStart"/>
      <w:proofErr w:type="gramStart"/>
      <w:r>
        <w:t>An other</w:t>
      </w:r>
      <w:proofErr w:type="spellEnd"/>
      <w:proofErr w:type="gramEnd"/>
      <w:r>
        <w:t xml:space="preserve"> possibility is to use a JavaScript interpreter written in Java, like the Rhino project developed by Mozilla. As it is open source, we could have tailored it to our needs, but we didn't have enough manpower to realize this plan. In the end we decided to accept the Modules as Java source code, and run a static analyser to </w:t>
      </w:r>
      <w:r>
        <w:t>enforce our restrictions on it.</w:t>
      </w:r>
    </w:p>
    <w:p w14:paraId="2809F468" w14:textId="77777777" w:rsidR="004205AC" w:rsidRDefault="004205AC" w:rsidP="004205AC">
      <w:r>
        <w:t xml:space="preserve">The researchers thus upload their module code to our server, and the server compiles it after </w:t>
      </w:r>
      <w:proofErr w:type="spellStart"/>
      <w:r>
        <w:t>preprocessing</w:t>
      </w:r>
      <w:proofErr w:type="spellEnd"/>
      <w:r>
        <w:t xml:space="preserve">. The </w:t>
      </w:r>
      <w:proofErr w:type="spellStart"/>
      <w:r>
        <w:t>preprocessing</w:t>
      </w:r>
      <w:proofErr w:type="spellEnd"/>
      <w:r>
        <w:t xml:space="preserve"> is a lexical analysis that produces a syntactic tree, and we </w:t>
      </w:r>
      <w:proofErr w:type="spellStart"/>
      <w:r>
        <w:t>analyze</w:t>
      </w:r>
      <w:proofErr w:type="spellEnd"/>
      <w:r>
        <w:t xml:space="preserve"> this tree with pattern matching to find forbidden elements. If this analysis passed without error, we add performance monitoring code pieces to specific points, and hand over the result to the actual compiler. The added code pieces add semaphores that check for the CPU utilization of the code, and verify that it's within the limits imposed by the quota. If the quota is exhausted, the thread running module is put into a sleep state for a short time.</w:t>
      </w:r>
    </w:p>
    <w:p w14:paraId="5564B9D0" w14:textId="5E489EF9" w:rsidR="004205AC" w:rsidRDefault="004205AC" w:rsidP="004205AC">
      <w:pPr>
        <w:pStyle w:val="Heading4"/>
        <w:rPr>
          <w:lang w:val="en-US"/>
        </w:rPr>
      </w:pPr>
      <w:r>
        <w:t>Uploading measurement results</w:t>
      </w:r>
    </w:p>
    <w:p w14:paraId="77F79A15" w14:textId="77777777" w:rsidR="004205AC" w:rsidRDefault="004205AC" w:rsidP="004205AC">
      <w:r>
        <w:t>The system doesn't collect the output of the Plugins, just the data generated by the Modules. The Modules use the Logger framework to output their measurement results, which allows the researchers to interpret the data in context. The Logger framework collects the submitted logs, and transmits them to the server as a batch when the time is appropriate.</w:t>
      </w:r>
    </w:p>
    <w:p w14:paraId="3A4310E2" w14:textId="77777777" w:rsidR="004205AC" w:rsidRDefault="004205AC" w:rsidP="004205AC">
      <w:r>
        <w:t>The Logger supports several different categories and importance levels that help the researchers categorize the different messages generated by their Module. The Logger stores the acquired log messages persistently to avoid losing precious measurement results. This effectively means that the data is written into files on the storage space of the phone. Periodically a new file is started, and the closed files are sent to the server compressed.</w:t>
      </w:r>
    </w:p>
    <w:p w14:paraId="2307A953" w14:textId="59773B87" w:rsidR="004205AC" w:rsidRDefault="004205AC" w:rsidP="004205AC">
      <w:pPr>
        <w:pStyle w:val="Heading4"/>
        <w:rPr>
          <w:lang w:val="en-US"/>
        </w:rPr>
      </w:pPr>
      <w:r>
        <w:rPr>
          <w:lang w:val="en-US"/>
        </w:rPr>
        <w:t>Quota system</w:t>
      </w:r>
    </w:p>
    <w:p w14:paraId="4CFB97E0" w14:textId="77777777" w:rsidR="004205AC" w:rsidRDefault="004205AC" w:rsidP="004205AC">
      <w:r>
        <w:t>The resources of a mobile device can be divided into three categories:</w:t>
      </w:r>
    </w:p>
    <w:p w14:paraId="6AFE3CB2" w14:textId="77777777" w:rsidR="004205AC" w:rsidRDefault="004205AC" w:rsidP="004205AC">
      <w:pPr>
        <w:widowControl w:val="0"/>
        <w:numPr>
          <w:ilvl w:val="0"/>
          <w:numId w:val="17"/>
        </w:numPr>
        <w:suppressAutoHyphens/>
        <w:spacing w:before="0" w:after="0"/>
      </w:pPr>
      <w:r>
        <w:t>Communication resources: SMS, MMS, phone calls, IP traffic over cellular network impose cost on the user, because billing is based on traffic; thus, it is important to minimize their usage</w:t>
      </w:r>
    </w:p>
    <w:p w14:paraId="366B6E14" w14:textId="77777777" w:rsidR="004205AC" w:rsidRDefault="004205AC" w:rsidP="004205AC">
      <w:pPr>
        <w:widowControl w:val="0"/>
        <w:numPr>
          <w:ilvl w:val="0"/>
          <w:numId w:val="17"/>
        </w:numPr>
        <w:suppressAutoHyphens/>
        <w:spacing w:before="0" w:after="0"/>
      </w:pPr>
      <w:r>
        <w:t xml:space="preserve">Energy: high-performance smartphone hardware draw lots of power, and a full charge of the battery often lasts for only a day; thus, our client application needs to minimize its power consumption by doing as little computation as possible, and conserving the usage of power-hungry peripheral, such as GPS and </w:t>
      </w:r>
      <w:proofErr w:type="spellStart"/>
      <w:r>
        <w:t>WiFi</w:t>
      </w:r>
      <w:proofErr w:type="spellEnd"/>
      <w:r>
        <w:t>.</w:t>
      </w:r>
    </w:p>
    <w:p w14:paraId="647BA8CB" w14:textId="18057012" w:rsidR="004205AC" w:rsidRDefault="004205AC" w:rsidP="004205AC">
      <w:pPr>
        <w:widowControl w:val="0"/>
        <w:numPr>
          <w:ilvl w:val="0"/>
          <w:numId w:val="17"/>
        </w:numPr>
        <w:suppressAutoHyphens/>
        <w:spacing w:before="0" w:after="0"/>
      </w:pPr>
      <w:r>
        <w:t xml:space="preserve">Storage: although the storage space is not painfully limited on smartphones, we decided to impose storage quotas on the Modules to avoid excessive amounts of data written to the storage, which adversely affect the lifetime of </w:t>
      </w:r>
      <w:r>
        <w:lastRenderedPageBreak/>
        <w:t>the solid state storage</w:t>
      </w:r>
    </w:p>
    <w:p w14:paraId="6F467901" w14:textId="5577A9E6" w:rsidR="004205AC" w:rsidRDefault="004205AC" w:rsidP="004205AC">
      <w:r>
        <w:t>Quotas are by their nature very specific to the devices; thus, they are measured and limited at the Plugins, because those are the components that directly access those devices. The quotas themselves are specified by the Plugins, and reported to the Framework. On the other hand a Module uses resources by simply running for too long. To avoid excessive processor usage by the modules either for malicious intent (</w:t>
      </w:r>
      <w:proofErr w:type="spellStart"/>
      <w:r>
        <w:t>BitCoin</w:t>
      </w:r>
      <w:proofErr w:type="spellEnd"/>
      <w:r>
        <w:t xml:space="preserve"> mining, botnet forming) or simply due to a coding error (infinite loop, infinite recursion) we monitor the processor usage of the Modules, and insert sleeps or t</w:t>
      </w:r>
      <w:r>
        <w:t>erminate their threads.</w:t>
      </w:r>
    </w:p>
    <w:p w14:paraId="0E9662AB" w14:textId="09F4E2D5" w:rsidR="004205AC" w:rsidRDefault="004205AC" w:rsidP="004205AC">
      <w:r>
        <w:t>Monitoring the processor usage of the Modules was a challenge, because the Android SDK provides poor support for such tasks. We opted to use the capabilities of the underlying Linux kernel for this purpose. Although Linux provides a wide range of monitoring capabilities, most of them are not available in the version used by Android. Several Linux system utilities are available for obtaining information about the state of the processes, for example “top” and “</w:t>
      </w:r>
      <w:proofErr w:type="spellStart"/>
      <w:r>
        <w:t>ps</w:t>
      </w:r>
      <w:proofErr w:type="spellEnd"/>
      <w:r>
        <w:t xml:space="preserve">”. These utilities read their information from the </w:t>
      </w:r>
      <w:proofErr w:type="spellStart"/>
      <w:r>
        <w:t>proc</w:t>
      </w:r>
      <w:proofErr w:type="spellEnd"/>
      <w:r>
        <w:t xml:space="preserve"> virtual file system, which contains various data about each process in the system, and even some information about the state of the Linux kernel. On Android this virtual file system is r</w:t>
      </w:r>
      <w:r>
        <w:t>eadable by normal applications.</w:t>
      </w:r>
    </w:p>
    <w:p w14:paraId="3A53F4CA" w14:textId="77777777" w:rsidR="004205AC" w:rsidRDefault="004205AC" w:rsidP="004205AC">
      <w:r>
        <w:t xml:space="preserve">The </w:t>
      </w:r>
      <w:proofErr w:type="spellStart"/>
      <w:r>
        <w:t>proc</w:t>
      </w:r>
      <w:proofErr w:type="spellEnd"/>
      <w:r>
        <w:t xml:space="preserve"> file system contains a folder for each </w:t>
      </w:r>
      <w:proofErr w:type="gramStart"/>
      <w:r>
        <w:t>process,</w:t>
      </w:r>
      <w:proofErr w:type="gramEnd"/>
      <w:r>
        <w:t xml:space="preserve"> the name of this folder is the numeric process identifier (</w:t>
      </w:r>
      <w:proofErr w:type="spellStart"/>
      <w:r>
        <w:t>pid</w:t>
      </w:r>
      <w:proofErr w:type="spellEnd"/>
      <w:r>
        <w:t xml:space="preserve">). Android supplies an interface to match </w:t>
      </w:r>
      <w:proofErr w:type="spellStart"/>
      <w:r>
        <w:t>pids</w:t>
      </w:r>
      <w:proofErr w:type="spellEnd"/>
      <w:r>
        <w:t xml:space="preserve"> and applications. The information we need about the processes are contained in the following files:</w:t>
      </w:r>
    </w:p>
    <w:p w14:paraId="41E2CBD7" w14:textId="77777777" w:rsidR="004205AC" w:rsidRDefault="004205AC" w:rsidP="004205AC">
      <w:pPr>
        <w:widowControl w:val="0"/>
        <w:numPr>
          <w:ilvl w:val="0"/>
          <w:numId w:val="18"/>
        </w:numPr>
        <w:suppressAutoHyphens/>
        <w:spacing w:before="0" w:after="0"/>
      </w:pPr>
      <w:r>
        <w:t>/</w:t>
      </w:r>
      <w:proofErr w:type="spellStart"/>
      <w:r>
        <w:t>proc</w:t>
      </w:r>
      <w:proofErr w:type="spellEnd"/>
      <w:r>
        <w:t xml:space="preserve">/uptime: it contains two numbers, the first is the number of seconds elapsed since the </w:t>
      </w:r>
      <w:proofErr w:type="spellStart"/>
      <w:r>
        <w:t>startup</w:t>
      </w:r>
      <w:proofErr w:type="spellEnd"/>
      <w:r>
        <w:t xml:space="preserve"> of the system, the second is the number of seconds the system was idle during that time</w:t>
      </w:r>
    </w:p>
    <w:p w14:paraId="34B2C482" w14:textId="77777777" w:rsidR="004205AC" w:rsidRDefault="004205AC" w:rsidP="004205AC">
      <w:pPr>
        <w:widowControl w:val="0"/>
        <w:numPr>
          <w:ilvl w:val="0"/>
          <w:numId w:val="18"/>
        </w:numPr>
        <w:suppressAutoHyphens/>
        <w:spacing w:before="0" w:after="0"/>
      </w:pPr>
      <w:r>
        <w:t>/</w:t>
      </w:r>
      <w:proofErr w:type="spellStart"/>
      <w:r>
        <w:t>proc</w:t>
      </w:r>
      <w:proofErr w:type="spellEnd"/>
      <w:r>
        <w:t>/[</w:t>
      </w:r>
      <w:proofErr w:type="spellStart"/>
      <w:r>
        <w:t>pid</w:t>
      </w:r>
      <w:proofErr w:type="spellEnd"/>
      <w:r>
        <w:t>]/task: this folder contains information about the threads of the process identified with [</w:t>
      </w:r>
      <w:proofErr w:type="spellStart"/>
      <w:r>
        <w:t>pid</w:t>
      </w:r>
      <w:proofErr w:type="spellEnd"/>
      <w:r>
        <w:t>], the folder contains folders for each thread, named as the thread id</w:t>
      </w:r>
    </w:p>
    <w:p w14:paraId="49297B0E" w14:textId="77777777" w:rsidR="004205AC" w:rsidRDefault="004205AC" w:rsidP="004205AC">
      <w:pPr>
        <w:widowControl w:val="0"/>
        <w:numPr>
          <w:ilvl w:val="0"/>
          <w:numId w:val="18"/>
        </w:numPr>
        <w:suppressAutoHyphens/>
        <w:spacing w:before="0" w:after="0"/>
      </w:pPr>
      <w:r>
        <w:t>/</w:t>
      </w:r>
      <w:proofErr w:type="spellStart"/>
      <w:r>
        <w:t>proc</w:t>
      </w:r>
      <w:proofErr w:type="spellEnd"/>
      <w:r>
        <w:t>/[</w:t>
      </w:r>
      <w:proofErr w:type="spellStart"/>
      <w:r>
        <w:t>pid</w:t>
      </w:r>
      <w:proofErr w:type="spellEnd"/>
      <w:r>
        <w:t>]/stat and /</w:t>
      </w:r>
      <w:proofErr w:type="spellStart"/>
      <w:r>
        <w:t>proc</w:t>
      </w:r>
      <w:proofErr w:type="spellEnd"/>
      <w:r>
        <w:t>/[</w:t>
      </w:r>
      <w:proofErr w:type="spellStart"/>
      <w:r>
        <w:t>pid</w:t>
      </w:r>
      <w:proofErr w:type="spellEnd"/>
      <w:r>
        <w:t>]/task/[</w:t>
      </w:r>
      <w:proofErr w:type="spellStart"/>
      <w:r>
        <w:t>tid</w:t>
      </w:r>
      <w:proofErr w:type="spellEnd"/>
      <w:r>
        <w:t>]/stat: contains a series of numbers that provide information about the process/thread, we are interested in three of these numbers:</w:t>
      </w:r>
    </w:p>
    <w:p w14:paraId="57629B08" w14:textId="77777777" w:rsidR="004205AC" w:rsidRDefault="004205AC" w:rsidP="004205AC">
      <w:pPr>
        <w:widowControl w:val="0"/>
        <w:numPr>
          <w:ilvl w:val="1"/>
          <w:numId w:val="18"/>
        </w:numPr>
        <w:suppressAutoHyphens/>
        <w:spacing w:before="0" w:after="0"/>
      </w:pPr>
      <w:proofErr w:type="spellStart"/>
      <w:r>
        <w:t>utime</w:t>
      </w:r>
      <w:proofErr w:type="spellEnd"/>
      <w:r>
        <w:t xml:space="preserve"> (14): the time the task was running in user mode</w:t>
      </w:r>
    </w:p>
    <w:p w14:paraId="7CE25EAA" w14:textId="77777777" w:rsidR="004205AC" w:rsidRDefault="004205AC" w:rsidP="004205AC">
      <w:pPr>
        <w:widowControl w:val="0"/>
        <w:numPr>
          <w:ilvl w:val="1"/>
          <w:numId w:val="18"/>
        </w:numPr>
        <w:suppressAutoHyphens/>
        <w:spacing w:before="0" w:after="0"/>
      </w:pPr>
      <w:proofErr w:type="spellStart"/>
      <w:r>
        <w:t>stime</w:t>
      </w:r>
      <w:proofErr w:type="spellEnd"/>
      <w:r>
        <w:t xml:space="preserve"> (15): the time the task was running in kernel mode (during system calls)</w:t>
      </w:r>
    </w:p>
    <w:p w14:paraId="7C85BAA5" w14:textId="61B042CE" w:rsidR="004205AC" w:rsidRDefault="004205AC" w:rsidP="004205AC">
      <w:pPr>
        <w:widowControl w:val="0"/>
        <w:numPr>
          <w:ilvl w:val="1"/>
          <w:numId w:val="18"/>
        </w:numPr>
        <w:suppressAutoHyphens/>
        <w:spacing w:before="0" w:after="0"/>
      </w:pPr>
      <w:proofErr w:type="spellStart"/>
      <w:r>
        <w:t>starttime</w:t>
      </w:r>
      <w:proofErr w:type="spellEnd"/>
      <w:r>
        <w:t xml:space="preserve"> (22): the time when the task was started (seconds since boot)</w:t>
      </w:r>
    </w:p>
    <w:p w14:paraId="3156561C" w14:textId="77777777" w:rsidR="004205AC" w:rsidRDefault="004205AC" w:rsidP="004205AC">
      <w:r>
        <w:t>After this information is acquired about the thread running the Module we want to monitor, we can calculate its processor usage with the following formula:</w:t>
      </w:r>
    </w:p>
    <w:p w14:paraId="583247E9" w14:textId="77777777" w:rsidR="004205AC" w:rsidRDefault="004205AC" w:rsidP="004205AC">
      <w:r>
        <w:object w:dxaOrig="5414" w:dyaOrig="566" w14:anchorId="5B7FB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8pt;height:28.5pt" o:ole="" filled="t">
            <v:fill color2="black"/>
            <v:imagedata r:id="rId19" o:title=""/>
          </v:shape>
          <o:OLEObject Type="Embed" ProgID="Equation.3" ShapeID="_x0000_i1025" DrawAspect="Content" ObjectID="_1452686485" r:id="rId20"/>
        </w:object>
      </w:r>
    </w:p>
    <w:p w14:paraId="1BFDAA63" w14:textId="77777777" w:rsidR="004205AC" w:rsidRDefault="004205AC" w:rsidP="004205AC">
      <w:r>
        <w:t>On modern, multi-core devices which use advanced power management functions to extend the battery life the numbers extracted as described above are not accurate, but they are still a good estimate of the power usage of a Module.</w:t>
      </w:r>
    </w:p>
    <w:p w14:paraId="4AEF4D59" w14:textId="77777777" w:rsidR="004205AC" w:rsidRPr="004205AC" w:rsidRDefault="004205AC" w:rsidP="004205AC">
      <w:pPr>
        <w:rPr>
          <w:lang w:val="en-US" w:eastAsia="x-none"/>
        </w:rPr>
      </w:pPr>
    </w:p>
    <w:p w14:paraId="2D117B0F" w14:textId="69931A00" w:rsidR="00DE1221" w:rsidRDefault="00DE1221" w:rsidP="00DE1221">
      <w:pPr>
        <w:pStyle w:val="Heading2"/>
        <w:rPr>
          <w:lang w:val="en-US"/>
        </w:rPr>
      </w:pPr>
      <w:proofErr w:type="spellStart"/>
      <w:r>
        <w:t>DroidLab</w:t>
      </w:r>
      <w:proofErr w:type="spellEnd"/>
      <w:r>
        <w:t xml:space="preserve"> </w:t>
      </w:r>
      <w:r>
        <w:rPr>
          <w:lang w:val="en-US"/>
        </w:rPr>
        <w:t>server</w:t>
      </w:r>
    </w:p>
    <w:p w14:paraId="105C9EB8" w14:textId="3E743A56" w:rsidR="00DE1221" w:rsidRDefault="00DE1221" w:rsidP="00DE1221">
      <w:pPr>
        <w:rPr>
          <w:lang w:val="en-US" w:eastAsia="x-none"/>
        </w:rPr>
      </w:pPr>
      <w:r>
        <w:rPr>
          <w:lang w:val="en-US" w:eastAsia="x-none"/>
        </w:rPr>
        <w:t xml:space="preserve">The </w:t>
      </w:r>
      <w:proofErr w:type="spellStart"/>
      <w:r>
        <w:rPr>
          <w:lang w:val="en-US" w:eastAsia="x-none"/>
        </w:rPr>
        <w:t>DroidLab’s</w:t>
      </w:r>
      <w:proofErr w:type="spellEnd"/>
      <w:r>
        <w:rPr>
          <w:lang w:val="en-US" w:eastAsia="x-none"/>
        </w:rPr>
        <w:t xml:space="preserve"> server is a J2EE application running on the </w:t>
      </w:r>
      <w:proofErr w:type="spellStart"/>
      <w:r>
        <w:rPr>
          <w:lang w:val="en-US" w:eastAsia="x-none"/>
        </w:rPr>
        <w:t>Goolge</w:t>
      </w:r>
      <w:proofErr w:type="spellEnd"/>
      <w:r>
        <w:rPr>
          <w:lang w:val="en-US" w:eastAsia="x-none"/>
        </w:rPr>
        <w:t xml:space="preserve"> App Engine platform detailed earlier. The backend consists of three main areas: a researcher portal, a user portal and the application backend. The three components are strongly interconnected through shared data. We could have chosen a service oriented architecture to separate the three components but the time limitation and the future refactoring due to the integration to the </w:t>
      </w:r>
      <w:proofErr w:type="spellStart"/>
      <w:r>
        <w:rPr>
          <w:lang w:val="en-US" w:eastAsia="x-none"/>
        </w:rPr>
        <w:t>OneLab</w:t>
      </w:r>
      <w:proofErr w:type="spellEnd"/>
      <w:r>
        <w:rPr>
          <w:lang w:val="en-US" w:eastAsia="x-none"/>
        </w:rPr>
        <w:t xml:space="preserve"> portal made us choose the easier, integrated solution.</w:t>
      </w:r>
    </w:p>
    <w:p w14:paraId="0BEED275" w14:textId="640C847B" w:rsidR="00DE1221" w:rsidRDefault="00DE1221" w:rsidP="00DE1221">
      <w:pPr>
        <w:pStyle w:val="Heading3"/>
        <w:rPr>
          <w:lang w:val="en-US"/>
        </w:rPr>
      </w:pPr>
      <w:r>
        <w:t>Application backend</w:t>
      </w:r>
    </w:p>
    <w:p w14:paraId="0302AD74" w14:textId="5AE4C983" w:rsidR="00DE1221" w:rsidRDefault="00DE1221" w:rsidP="00DE1221">
      <w:pPr>
        <w:rPr>
          <w:lang w:val="en-US" w:eastAsia="x-none"/>
        </w:rPr>
      </w:pPr>
      <w:r>
        <w:rPr>
          <w:lang w:val="en-US" w:eastAsia="x-none"/>
        </w:rPr>
        <w:t>The Android client uses several services</w:t>
      </w:r>
      <w:r w:rsidR="0095253B">
        <w:rPr>
          <w:lang w:val="en-US" w:eastAsia="x-none"/>
        </w:rPr>
        <w:t>. Some of these services are required for the proper operation of the measurement system. Another part of the services is responsible for providing data to the user.</w:t>
      </w:r>
    </w:p>
    <w:p w14:paraId="46237FA5" w14:textId="16138800" w:rsidR="0095253B" w:rsidRDefault="0095253B" w:rsidP="0095253B">
      <w:pPr>
        <w:pStyle w:val="Heading4"/>
        <w:rPr>
          <w:lang w:val="en-US"/>
        </w:rPr>
      </w:pPr>
      <w:r>
        <w:t>Core services</w:t>
      </w:r>
    </w:p>
    <w:p w14:paraId="5B496D3C" w14:textId="77777777" w:rsidR="0095253B" w:rsidRDefault="0095253B" w:rsidP="0095253B">
      <w:pPr>
        <w:rPr>
          <w:lang w:val="en-US" w:eastAsia="x-none"/>
        </w:rPr>
      </w:pPr>
      <w:r>
        <w:rPr>
          <w:lang w:val="en-US" w:eastAsia="x-none"/>
        </w:rPr>
        <w:t>Core services have been created to handle the basic tasks required for the measurements to work properly.</w:t>
      </w:r>
    </w:p>
    <w:p w14:paraId="1BBC29A2" w14:textId="68523161" w:rsidR="007E248C" w:rsidRDefault="0095253B" w:rsidP="0095253B">
      <w:pPr>
        <w:rPr>
          <w:lang w:val="en-US" w:eastAsia="x-none"/>
        </w:rPr>
      </w:pPr>
      <w:r>
        <w:rPr>
          <w:lang w:val="en-US" w:eastAsia="x-none"/>
        </w:rPr>
        <w:t xml:space="preserve">The device management service lets new users register to </w:t>
      </w:r>
      <w:proofErr w:type="spellStart"/>
      <w:r>
        <w:rPr>
          <w:lang w:val="en-US" w:eastAsia="x-none"/>
        </w:rPr>
        <w:t>DroidLab</w:t>
      </w:r>
      <w:proofErr w:type="spellEnd"/>
      <w:r>
        <w:rPr>
          <w:lang w:val="en-US" w:eastAsia="x-none"/>
        </w:rPr>
        <w:t>. While user authentication is not required for the measurements to work properly, a user account is needed for the user to be able to review her contributed data online and to receive the badges that she achieved while using the system.</w:t>
      </w:r>
      <w:r w:rsidR="007E248C">
        <w:rPr>
          <w:lang w:val="en-US" w:eastAsia="x-none"/>
        </w:rPr>
        <w:t xml:space="preserve"> Each user and device has a single record in the </w:t>
      </w:r>
      <w:proofErr w:type="spellStart"/>
      <w:r w:rsidR="007E248C">
        <w:rPr>
          <w:lang w:val="en-US" w:eastAsia="x-none"/>
        </w:rPr>
        <w:t>AppEngine</w:t>
      </w:r>
      <w:proofErr w:type="spellEnd"/>
      <w:r w:rsidR="007E248C">
        <w:rPr>
          <w:lang w:val="en-US" w:eastAsia="x-none"/>
        </w:rPr>
        <w:t xml:space="preserve"> </w:t>
      </w:r>
      <w:proofErr w:type="spellStart"/>
      <w:r w:rsidR="007E248C">
        <w:rPr>
          <w:lang w:val="en-US" w:eastAsia="x-none"/>
        </w:rPr>
        <w:t>datastore</w:t>
      </w:r>
      <w:proofErr w:type="spellEnd"/>
      <w:r w:rsidR="007E248C">
        <w:rPr>
          <w:lang w:val="en-US" w:eastAsia="x-none"/>
        </w:rPr>
        <w:t xml:space="preserve">. This approach minimizes the cost of data storage of the user and managements. These records contain the devices actual state, the user’s credentials and profile, </w:t>
      </w:r>
      <w:r w:rsidR="00E444FB">
        <w:rPr>
          <w:lang w:val="en-US" w:eastAsia="x-none"/>
        </w:rPr>
        <w:t xml:space="preserve">and a snapshot of </w:t>
      </w:r>
      <w:r w:rsidR="007E248C">
        <w:rPr>
          <w:lang w:val="en-US" w:eastAsia="x-none"/>
        </w:rPr>
        <w:t>badge and achievement</w:t>
      </w:r>
      <w:r w:rsidR="00E444FB">
        <w:rPr>
          <w:lang w:val="en-US" w:eastAsia="x-none"/>
        </w:rPr>
        <w:t xml:space="preserve"> progress. Registration, login and device management services use and update these records in order to provide session management to the client and the backend.</w:t>
      </w:r>
    </w:p>
    <w:p w14:paraId="691B3C14" w14:textId="232E921B" w:rsidR="00E02F3B" w:rsidRDefault="00C575B1" w:rsidP="00E02F3B">
      <w:pPr>
        <w:rPr>
          <w:lang w:val="en-US" w:eastAsia="x-none"/>
        </w:rPr>
      </w:pPr>
      <w:r>
        <w:rPr>
          <w:lang w:val="en-US" w:eastAsia="x-none"/>
        </w:rPr>
        <w:t xml:space="preserve">The most used core service is the data receiver service. For the pilot run, data is uploaded to the server record, and stored in the </w:t>
      </w:r>
      <w:proofErr w:type="spellStart"/>
      <w:r>
        <w:rPr>
          <w:lang w:val="en-US" w:eastAsia="x-none"/>
        </w:rPr>
        <w:t>datastore</w:t>
      </w:r>
      <w:proofErr w:type="spellEnd"/>
      <w:r>
        <w:rPr>
          <w:lang w:val="en-US" w:eastAsia="x-none"/>
        </w:rPr>
        <w:t xml:space="preserve">. While this is a very expensive solution it allows for a more comprehensible demonstration of the system. We have prepared a more cost efficient batched upload solution as well, which compresses several records on the client side </w:t>
      </w:r>
      <w:r w:rsidR="00E02F3B">
        <w:rPr>
          <w:lang w:val="en-US" w:eastAsia="x-none"/>
        </w:rPr>
        <w:t xml:space="preserve">and uploads the resulting zip file to the server. The server stores the received file in the blob store, and creates a reference in the </w:t>
      </w:r>
      <w:proofErr w:type="spellStart"/>
      <w:r w:rsidR="00E02F3B">
        <w:rPr>
          <w:lang w:val="en-US" w:eastAsia="x-none"/>
        </w:rPr>
        <w:t>datastore</w:t>
      </w:r>
      <w:proofErr w:type="spellEnd"/>
      <w:r w:rsidR="00E02F3B">
        <w:rPr>
          <w:lang w:val="en-US" w:eastAsia="x-none"/>
        </w:rPr>
        <w:t xml:space="preserve"> that contains the metadata for the upload. This facilitates the retrieval of the file for the researchers and users.</w:t>
      </w:r>
      <w:bookmarkStart w:id="25" w:name="_Toc376940507"/>
    </w:p>
    <w:p w14:paraId="7A2FBEBA" w14:textId="2AF9A116" w:rsidR="001D16FE" w:rsidRDefault="00E02F3B" w:rsidP="00E02F3B">
      <w:pPr>
        <w:rPr>
          <w:lang w:val="en-US" w:eastAsia="x-none"/>
        </w:rPr>
      </w:pPr>
      <w:r>
        <w:rPr>
          <w:lang w:val="en-US" w:eastAsia="x-none"/>
        </w:rPr>
        <w:t>The measurement distribution service is not yet ready. For now measurements can be assigned to the registered devices through an admin UI. The measurement</w:t>
      </w:r>
      <w:r w:rsidR="000F299C">
        <w:rPr>
          <w:lang w:val="en-US" w:eastAsia="x-none"/>
        </w:rPr>
        <w:t xml:space="preserve">s are than pushed to the device through the measurement </w:t>
      </w:r>
      <w:r w:rsidR="001D16FE">
        <w:rPr>
          <w:lang w:val="en-US" w:eastAsia="x-none"/>
        </w:rPr>
        <w:t>publication service.</w:t>
      </w:r>
    </w:p>
    <w:p w14:paraId="09243804" w14:textId="66C589AA" w:rsidR="001D387A" w:rsidRDefault="001D387A" w:rsidP="001D387A">
      <w:pPr>
        <w:pStyle w:val="Heading4"/>
        <w:rPr>
          <w:lang w:val="en-US"/>
        </w:rPr>
      </w:pPr>
      <w:r>
        <w:t>Meta data services</w:t>
      </w:r>
    </w:p>
    <w:p w14:paraId="48D52871" w14:textId="345096E7" w:rsidR="001D387A" w:rsidRPr="001D387A" w:rsidRDefault="001D387A" w:rsidP="001D387A">
      <w:pPr>
        <w:rPr>
          <w:lang w:val="en-US" w:eastAsia="x-none"/>
        </w:rPr>
      </w:pPr>
      <w:r>
        <w:rPr>
          <w:lang w:val="en-US" w:eastAsia="x-none"/>
        </w:rPr>
        <w:t xml:space="preserve">Contrarily to the initial approach where we designed the system for a passive user, the current implementation promotes user choice. To provide background information </w:t>
      </w:r>
      <w:r>
        <w:rPr>
          <w:lang w:val="en-US" w:eastAsia="x-none"/>
        </w:rPr>
        <w:lastRenderedPageBreak/>
        <w:t xml:space="preserve">to these choices, a large amount of </w:t>
      </w:r>
      <w:proofErr w:type="gramStart"/>
      <w:r>
        <w:rPr>
          <w:lang w:val="en-US" w:eastAsia="x-none"/>
        </w:rPr>
        <w:t>meta</w:t>
      </w:r>
      <w:proofErr w:type="gramEnd"/>
      <w:r>
        <w:rPr>
          <w:lang w:val="en-US" w:eastAsia="x-none"/>
        </w:rPr>
        <w:t xml:space="preserve"> data is available through services. The client application can provide a list of available plugins with download lin</w:t>
      </w:r>
      <w:r w:rsidR="00933DA1">
        <w:rPr>
          <w:lang w:val="en-US" w:eastAsia="x-none"/>
        </w:rPr>
        <w:t xml:space="preserve">ks and user rating. </w:t>
      </w:r>
      <w:proofErr w:type="gramStart"/>
      <w:r w:rsidR="00933DA1">
        <w:rPr>
          <w:lang w:val="en-US" w:eastAsia="x-none"/>
        </w:rPr>
        <w:t>Information.</w:t>
      </w:r>
      <w:proofErr w:type="gramEnd"/>
    </w:p>
    <w:p w14:paraId="3CA79587" w14:textId="042021CE" w:rsidR="00BD6BBF" w:rsidRDefault="00BD6BBF" w:rsidP="001D387A">
      <w:pPr>
        <w:pStyle w:val="Heading3"/>
        <w:rPr>
          <w:lang w:val="en-US"/>
        </w:rPr>
      </w:pPr>
      <w:r>
        <w:t>User portal</w:t>
      </w:r>
    </w:p>
    <w:p w14:paraId="5CCEE89B" w14:textId="1A6FF11F" w:rsidR="001D387A" w:rsidRPr="001D387A" w:rsidRDefault="00D039D9" w:rsidP="001D387A">
      <w:pPr>
        <w:rPr>
          <w:lang w:val="en-US" w:eastAsia="x-none"/>
        </w:rPr>
      </w:pPr>
      <w:r>
        <w:rPr>
          <w:lang w:val="en-US" w:eastAsia="x-none"/>
        </w:rPr>
        <w:t xml:space="preserve">While the users can access every feature of the framework through the mobile app, we plan to develop a user portal for the framework as well. The goal of the user portal is to provide a landing page for new users, </w:t>
      </w:r>
      <w:r w:rsidR="00933DA1">
        <w:rPr>
          <w:lang w:val="en-US" w:eastAsia="x-none"/>
        </w:rPr>
        <w:t>display</w:t>
      </w:r>
      <w:r>
        <w:rPr>
          <w:lang w:val="en-US" w:eastAsia="x-none"/>
        </w:rPr>
        <w:t xml:space="preserve"> </w:t>
      </w:r>
      <w:r w:rsidR="00933DA1">
        <w:rPr>
          <w:lang w:val="en-US" w:eastAsia="x-none"/>
        </w:rPr>
        <w:t>legal and technical information, and provide detailed user profile for the users.</w:t>
      </w:r>
      <w:r w:rsidR="00516407">
        <w:rPr>
          <w:lang w:val="en-US" w:eastAsia="x-none"/>
        </w:rPr>
        <w:t xml:space="preserve"> This portal will display the </w:t>
      </w:r>
      <w:proofErr w:type="spellStart"/>
      <w:r w:rsidR="00516407">
        <w:rPr>
          <w:lang w:val="en-US" w:eastAsia="x-none"/>
        </w:rPr>
        <w:t>gamification</w:t>
      </w:r>
      <w:proofErr w:type="spellEnd"/>
      <w:r w:rsidR="00516407">
        <w:rPr>
          <w:lang w:val="en-US" w:eastAsia="x-none"/>
        </w:rPr>
        <w:t xml:space="preserve"> elements of the framework, the leaderboards, the badge and achievement statistics and explanations.</w:t>
      </w:r>
    </w:p>
    <w:p w14:paraId="710B3D97" w14:textId="2DC2A780" w:rsidR="009062AB" w:rsidRDefault="009062AB" w:rsidP="001D387A">
      <w:pPr>
        <w:pStyle w:val="Heading3"/>
      </w:pPr>
      <w:r>
        <w:t>Researcher portal</w:t>
      </w:r>
    </w:p>
    <w:p w14:paraId="04A0F423" w14:textId="258283C8" w:rsidR="009062AB" w:rsidRDefault="009062AB" w:rsidP="009062AB">
      <w:pPr>
        <w:rPr>
          <w:lang w:val="en-US" w:eastAsia="x-none"/>
        </w:rPr>
      </w:pPr>
      <w:r>
        <w:rPr>
          <w:lang w:val="en-US" w:eastAsia="x-none"/>
        </w:rPr>
        <w:t xml:space="preserve">The researcher portal is the entry point of the system for researchers. The researcher portal is in design phase, but will be one of the priorities for the next semester. The researcher portal will provide access to the </w:t>
      </w:r>
      <w:proofErr w:type="spellStart"/>
      <w:r>
        <w:rPr>
          <w:lang w:val="en-US" w:eastAsia="x-none"/>
        </w:rPr>
        <w:t>testbed’s</w:t>
      </w:r>
      <w:proofErr w:type="spellEnd"/>
      <w:r>
        <w:rPr>
          <w:lang w:val="en-US" w:eastAsia="x-none"/>
        </w:rPr>
        <w:t xml:space="preserve"> resources to the researchers. It will handle measurement requests, schedule measurements and maintain a profile for the researchers based on their prior history and reviews of their measurements. These profiles will constitute a quality assurance for the users when they will have to decide whether to run or reject the measurement that was assigned to their device.</w:t>
      </w:r>
    </w:p>
    <w:p w14:paraId="5E45595F" w14:textId="6154A2D3" w:rsidR="009062AB" w:rsidRPr="009062AB" w:rsidRDefault="009062AB" w:rsidP="009062AB">
      <w:pPr>
        <w:rPr>
          <w:lang w:val="en-US" w:eastAsia="x-none"/>
        </w:rPr>
      </w:pPr>
      <w:r>
        <w:rPr>
          <w:lang w:val="en-US" w:eastAsia="x-none"/>
        </w:rPr>
        <w:t>The researcher portal will also allow the researchers to review the results and statistics of their running measurements, in order to ter</w:t>
      </w:r>
      <w:bookmarkStart w:id="26" w:name="_GoBack"/>
      <w:bookmarkEnd w:id="26"/>
      <w:r>
        <w:rPr>
          <w:lang w:val="en-US" w:eastAsia="x-none"/>
        </w:rPr>
        <w:t>minate it or apply for more resources.</w:t>
      </w:r>
    </w:p>
    <w:p w14:paraId="777AE88D" w14:textId="41385F3C" w:rsidR="00337D1B" w:rsidRDefault="00337D1B" w:rsidP="00337D1B">
      <w:pPr>
        <w:pStyle w:val="Heading1"/>
      </w:pPr>
      <w:bookmarkStart w:id="27" w:name="_Toc378853005"/>
      <w:bookmarkEnd w:id="25"/>
      <w:r>
        <w:lastRenderedPageBreak/>
        <w:t>Conclusion</w:t>
      </w:r>
      <w:bookmarkEnd w:id="27"/>
    </w:p>
    <w:p w14:paraId="22054A5D" w14:textId="77777777" w:rsidR="00B62415" w:rsidRDefault="00A43BCD" w:rsidP="0054766A">
      <w:pPr>
        <w:rPr>
          <w:lang w:val="en-US" w:eastAsia="x-none"/>
        </w:rPr>
      </w:pPr>
      <w:r w:rsidRPr="0054766A">
        <w:rPr>
          <w:lang w:val="en-US" w:eastAsia="x-none"/>
        </w:rPr>
        <w:t>With the radical increase in the number of Android smart</w:t>
      </w:r>
      <w:r w:rsidR="004F46BD" w:rsidRPr="0054766A">
        <w:rPr>
          <w:lang w:val="en-US" w:eastAsia="x-none"/>
        </w:rPr>
        <w:t xml:space="preserve"> </w:t>
      </w:r>
      <w:r w:rsidRPr="0054766A">
        <w:rPr>
          <w:lang w:val="en-US" w:eastAsia="x-none"/>
        </w:rPr>
        <w:t>phones, the number of application developers has also steadily</w:t>
      </w:r>
      <w:r w:rsidR="004F46BD" w:rsidRPr="0054766A">
        <w:rPr>
          <w:lang w:val="en-US" w:eastAsia="x-none"/>
        </w:rPr>
        <w:t xml:space="preserve"> </w:t>
      </w:r>
      <w:r w:rsidRPr="0054766A">
        <w:rPr>
          <w:lang w:val="en-US" w:eastAsia="x-none"/>
        </w:rPr>
        <w:t>grown. Lots of useful and useless Android applications emerge</w:t>
      </w:r>
      <w:r w:rsidR="004F46BD" w:rsidRPr="0054766A">
        <w:rPr>
          <w:lang w:val="en-US" w:eastAsia="x-none"/>
        </w:rPr>
        <w:t xml:space="preserve"> </w:t>
      </w:r>
      <w:proofErr w:type="gramStart"/>
      <w:r w:rsidRPr="0054766A">
        <w:rPr>
          <w:lang w:val="en-US" w:eastAsia="x-none"/>
        </w:rPr>
        <w:t>constantly,</w:t>
      </w:r>
      <w:proofErr w:type="gramEnd"/>
      <w:r w:rsidRPr="0054766A">
        <w:rPr>
          <w:lang w:val="en-US" w:eastAsia="x-none"/>
        </w:rPr>
        <w:t xml:space="preserve"> some of them become very popular, almost independently</w:t>
      </w:r>
      <w:r w:rsidR="004F46BD" w:rsidRPr="0054766A">
        <w:rPr>
          <w:lang w:val="en-US" w:eastAsia="x-none"/>
        </w:rPr>
        <w:t xml:space="preserve"> </w:t>
      </w:r>
      <w:r w:rsidRPr="0054766A">
        <w:rPr>
          <w:lang w:val="en-US" w:eastAsia="x-none"/>
        </w:rPr>
        <w:t>of their usefulness, while others don’t. Writing</w:t>
      </w:r>
      <w:r w:rsidR="004F46BD" w:rsidRPr="0054766A">
        <w:rPr>
          <w:lang w:val="en-US" w:eastAsia="x-none"/>
        </w:rPr>
        <w:t xml:space="preserve"> </w:t>
      </w:r>
      <w:r w:rsidRPr="0054766A">
        <w:rPr>
          <w:lang w:val="en-US" w:eastAsia="x-none"/>
        </w:rPr>
        <w:t>and testing an application that runs in parallel on a number</w:t>
      </w:r>
      <w:r w:rsidR="004F46BD" w:rsidRPr="0054766A">
        <w:rPr>
          <w:lang w:val="en-US" w:eastAsia="x-none"/>
        </w:rPr>
        <w:t xml:space="preserve"> </w:t>
      </w:r>
      <w:r w:rsidRPr="0054766A">
        <w:rPr>
          <w:lang w:val="en-US" w:eastAsia="x-none"/>
        </w:rPr>
        <w:t>of mobile devices and builds on the cooperation of several</w:t>
      </w:r>
      <w:r w:rsidR="004F46BD" w:rsidRPr="0054766A">
        <w:rPr>
          <w:lang w:val="en-US" w:eastAsia="x-none"/>
        </w:rPr>
        <w:t xml:space="preserve"> </w:t>
      </w:r>
      <w:r w:rsidRPr="0054766A">
        <w:rPr>
          <w:lang w:val="en-US" w:eastAsia="x-none"/>
        </w:rPr>
        <w:t>users is usually not an easy task on its own. In addition, the</w:t>
      </w:r>
      <w:r w:rsidR="004F46BD" w:rsidRPr="0054766A">
        <w:rPr>
          <w:lang w:val="en-US" w:eastAsia="x-none"/>
        </w:rPr>
        <w:t xml:space="preserve"> </w:t>
      </w:r>
      <w:r w:rsidRPr="0054766A">
        <w:rPr>
          <w:lang w:val="en-US" w:eastAsia="x-none"/>
        </w:rPr>
        <w:t>right incentives should be found to convince a critical mass of</w:t>
      </w:r>
      <w:r w:rsidR="004F46BD" w:rsidRPr="0054766A">
        <w:rPr>
          <w:lang w:val="en-US" w:eastAsia="x-none"/>
        </w:rPr>
        <w:t xml:space="preserve"> </w:t>
      </w:r>
      <w:r w:rsidRPr="0054766A">
        <w:rPr>
          <w:lang w:val="en-US" w:eastAsia="x-none"/>
        </w:rPr>
        <w:t>users to install and run the application to be tested, which is</w:t>
      </w:r>
      <w:r w:rsidR="004F46BD" w:rsidRPr="0054766A">
        <w:rPr>
          <w:lang w:val="en-US" w:eastAsia="x-none"/>
        </w:rPr>
        <w:t xml:space="preserve"> </w:t>
      </w:r>
      <w:r w:rsidRPr="0054766A">
        <w:rPr>
          <w:lang w:val="en-US" w:eastAsia="x-none"/>
        </w:rPr>
        <w:t>sometimes even harder than writing the application itself.</w:t>
      </w:r>
    </w:p>
    <w:p w14:paraId="5F648A55" w14:textId="77777777" w:rsidR="00B62415" w:rsidRDefault="00A43BCD" w:rsidP="0054766A">
      <w:pPr>
        <w:rPr>
          <w:lang w:val="en-US" w:eastAsia="x-none"/>
        </w:rPr>
      </w:pPr>
      <w:proofErr w:type="spellStart"/>
      <w:r w:rsidRPr="0054766A">
        <w:rPr>
          <w:lang w:val="en-US" w:eastAsia="x-none"/>
        </w:rPr>
        <w:t>DroidLab</w:t>
      </w:r>
      <w:proofErr w:type="spellEnd"/>
      <w:r w:rsidRPr="0054766A">
        <w:rPr>
          <w:lang w:val="en-US" w:eastAsia="x-none"/>
        </w:rPr>
        <w:t xml:space="preserve"> is being developed to handle exactly these</w:t>
      </w:r>
      <w:r w:rsidR="004F46BD" w:rsidRPr="0054766A">
        <w:rPr>
          <w:lang w:val="en-US" w:eastAsia="x-none"/>
        </w:rPr>
        <w:t xml:space="preserve"> </w:t>
      </w:r>
      <w:r w:rsidRPr="0054766A">
        <w:rPr>
          <w:lang w:val="en-US" w:eastAsia="x-none"/>
        </w:rPr>
        <w:t>problems. Application developers can upload their code on</w:t>
      </w:r>
      <w:r w:rsidR="004F46BD" w:rsidRPr="0054766A">
        <w:rPr>
          <w:lang w:val="en-US" w:eastAsia="x-none"/>
        </w:rPr>
        <w:t xml:space="preserve"> </w:t>
      </w:r>
      <w:r w:rsidRPr="0054766A">
        <w:rPr>
          <w:lang w:val="en-US" w:eastAsia="x-none"/>
        </w:rPr>
        <w:t xml:space="preserve">a large-scale Android </w:t>
      </w:r>
      <w:proofErr w:type="spellStart"/>
      <w:r w:rsidRPr="0054766A">
        <w:rPr>
          <w:lang w:val="en-US" w:eastAsia="x-none"/>
        </w:rPr>
        <w:t>testbed</w:t>
      </w:r>
      <w:proofErr w:type="spellEnd"/>
      <w:r w:rsidRPr="0054766A">
        <w:rPr>
          <w:lang w:val="en-US" w:eastAsia="x-none"/>
        </w:rPr>
        <w:t>, run their experiments, test</w:t>
      </w:r>
      <w:r w:rsidR="004F46BD" w:rsidRPr="0054766A">
        <w:rPr>
          <w:lang w:val="en-US" w:eastAsia="x-none"/>
        </w:rPr>
        <w:t xml:space="preserve"> </w:t>
      </w:r>
      <w:r w:rsidRPr="0054766A">
        <w:rPr>
          <w:lang w:val="en-US" w:eastAsia="x-none"/>
        </w:rPr>
        <w:t>their algorithms, and gather the results in a straightforward</w:t>
      </w:r>
      <w:r w:rsidR="004F46BD" w:rsidRPr="0054766A">
        <w:rPr>
          <w:lang w:val="en-US" w:eastAsia="x-none"/>
        </w:rPr>
        <w:t xml:space="preserve"> </w:t>
      </w:r>
      <w:r w:rsidRPr="0054766A">
        <w:rPr>
          <w:lang w:val="en-US" w:eastAsia="x-none"/>
        </w:rPr>
        <w:t>way. On the other hand, users who are willing to install</w:t>
      </w:r>
      <w:r w:rsidR="004F46BD" w:rsidRPr="0054766A">
        <w:rPr>
          <w:lang w:val="en-US" w:eastAsia="x-none"/>
        </w:rPr>
        <w:t xml:space="preserve"> </w:t>
      </w:r>
      <w:r w:rsidRPr="0054766A">
        <w:rPr>
          <w:lang w:val="en-US" w:eastAsia="x-none"/>
        </w:rPr>
        <w:t xml:space="preserve">the </w:t>
      </w:r>
      <w:proofErr w:type="spellStart"/>
      <w:r w:rsidRPr="0054766A">
        <w:rPr>
          <w:lang w:val="en-US" w:eastAsia="x-none"/>
        </w:rPr>
        <w:t>DroidLab</w:t>
      </w:r>
      <w:proofErr w:type="spellEnd"/>
      <w:r w:rsidRPr="0054766A">
        <w:rPr>
          <w:lang w:val="en-US" w:eastAsia="x-none"/>
        </w:rPr>
        <w:t xml:space="preserve"> framework on their personal smartphones will</w:t>
      </w:r>
      <w:r w:rsidR="004F46BD" w:rsidRPr="0054766A">
        <w:rPr>
          <w:lang w:val="en-US" w:eastAsia="x-none"/>
        </w:rPr>
        <w:t xml:space="preserve"> </w:t>
      </w:r>
      <w:r w:rsidRPr="0054766A">
        <w:rPr>
          <w:lang w:val="en-US" w:eastAsia="x-none"/>
        </w:rPr>
        <w:t>have the possibility to control and monitor the resources</w:t>
      </w:r>
      <w:r w:rsidR="004F46BD" w:rsidRPr="0054766A">
        <w:rPr>
          <w:lang w:val="en-US" w:eastAsia="x-none"/>
        </w:rPr>
        <w:t xml:space="preserve"> </w:t>
      </w:r>
      <w:r w:rsidRPr="0054766A">
        <w:rPr>
          <w:lang w:val="en-US" w:eastAsia="x-none"/>
        </w:rPr>
        <w:t>consumed in the background, their interaction will not be</w:t>
      </w:r>
      <w:r w:rsidR="004F46BD" w:rsidRPr="0054766A">
        <w:rPr>
          <w:lang w:val="en-US" w:eastAsia="x-none"/>
        </w:rPr>
        <w:t xml:space="preserve"> </w:t>
      </w:r>
      <w:r w:rsidRPr="0054766A">
        <w:rPr>
          <w:lang w:val="en-US" w:eastAsia="x-none"/>
        </w:rPr>
        <w:t>needed, but their security and privacy will be ensured, thanks</w:t>
      </w:r>
      <w:r w:rsidR="004F46BD" w:rsidRPr="0054766A">
        <w:rPr>
          <w:lang w:val="en-US" w:eastAsia="x-none"/>
        </w:rPr>
        <w:t xml:space="preserve"> </w:t>
      </w:r>
      <w:r w:rsidRPr="0054766A">
        <w:rPr>
          <w:lang w:val="en-US" w:eastAsia="x-none"/>
        </w:rPr>
        <w:t>to the sandboxed approach used in the implementation of the</w:t>
      </w:r>
      <w:r w:rsidR="004F46BD" w:rsidRPr="0054766A">
        <w:rPr>
          <w:lang w:val="en-US" w:eastAsia="x-none"/>
        </w:rPr>
        <w:t xml:space="preserve"> </w:t>
      </w:r>
      <w:r w:rsidR="00B62415">
        <w:rPr>
          <w:lang w:val="en-US" w:eastAsia="x-none"/>
        </w:rPr>
        <w:t>framework.</w:t>
      </w:r>
    </w:p>
    <w:p w14:paraId="66DA18E9" w14:textId="1A095A95" w:rsidR="00E13B47" w:rsidRDefault="00A43BCD" w:rsidP="0054766A">
      <w:pPr>
        <w:rPr>
          <w:lang w:val="en-US" w:eastAsia="x-none"/>
        </w:rPr>
      </w:pPr>
      <w:r w:rsidRPr="0054766A">
        <w:rPr>
          <w:lang w:val="en-US" w:eastAsia="x-none"/>
        </w:rPr>
        <w:t>Mobile crowd-sensing applications are the perfect</w:t>
      </w:r>
      <w:r w:rsidR="004F46BD" w:rsidRPr="0054766A">
        <w:rPr>
          <w:lang w:val="en-US" w:eastAsia="x-none"/>
        </w:rPr>
        <w:t xml:space="preserve"> </w:t>
      </w:r>
      <w:r w:rsidRPr="0054766A">
        <w:rPr>
          <w:lang w:val="en-US" w:eastAsia="x-none"/>
        </w:rPr>
        <w:t xml:space="preserve">targets of </w:t>
      </w:r>
      <w:proofErr w:type="spellStart"/>
      <w:r w:rsidRPr="0054766A">
        <w:rPr>
          <w:lang w:val="en-US" w:eastAsia="x-none"/>
        </w:rPr>
        <w:t>DroidLab</w:t>
      </w:r>
      <w:proofErr w:type="spellEnd"/>
      <w:r w:rsidRPr="0054766A">
        <w:rPr>
          <w:lang w:val="en-US" w:eastAsia="x-none"/>
        </w:rPr>
        <w:t>, as we analyzed throughout this paper.</w:t>
      </w:r>
      <w:r w:rsidR="004F46BD" w:rsidRPr="0054766A">
        <w:rPr>
          <w:lang w:val="en-US" w:eastAsia="x-none"/>
        </w:rPr>
        <w:t xml:space="preserve"> </w:t>
      </w:r>
      <w:r w:rsidRPr="0054766A">
        <w:rPr>
          <w:lang w:val="en-US" w:eastAsia="x-none"/>
        </w:rPr>
        <w:t>However, other application scenarios can also be envisaged.</w:t>
      </w:r>
      <w:r w:rsidR="004F46BD" w:rsidRPr="0054766A">
        <w:rPr>
          <w:lang w:val="en-US" w:eastAsia="x-none"/>
        </w:rPr>
        <w:t xml:space="preserve"> </w:t>
      </w:r>
      <w:r w:rsidRPr="0054766A">
        <w:rPr>
          <w:lang w:val="en-US" w:eastAsia="x-none"/>
        </w:rPr>
        <w:t xml:space="preserve">Being developed as part of the FITTING European project, </w:t>
      </w:r>
      <w:proofErr w:type="spellStart"/>
      <w:r w:rsidRPr="0054766A">
        <w:rPr>
          <w:lang w:val="en-US" w:eastAsia="x-none"/>
        </w:rPr>
        <w:t>DroidLab</w:t>
      </w:r>
      <w:proofErr w:type="spellEnd"/>
      <w:r w:rsidRPr="0054766A">
        <w:rPr>
          <w:lang w:val="en-US" w:eastAsia="x-none"/>
        </w:rPr>
        <w:t xml:space="preserve"> intends to be part of a federated global</w:t>
      </w:r>
      <w:r w:rsidR="004F46BD" w:rsidRPr="0054766A">
        <w:rPr>
          <w:lang w:val="en-US" w:eastAsia="x-none"/>
        </w:rPr>
        <w:t xml:space="preserve"> </w:t>
      </w:r>
      <w:r w:rsidRPr="0054766A">
        <w:rPr>
          <w:lang w:val="en-US" w:eastAsia="x-none"/>
        </w:rPr>
        <w:t xml:space="preserve">test environment, next to infrastructures such as </w:t>
      </w:r>
      <w:proofErr w:type="spellStart"/>
      <w:r w:rsidRPr="0054766A">
        <w:rPr>
          <w:lang w:val="en-US" w:eastAsia="x-none"/>
        </w:rPr>
        <w:t>PlanetLab</w:t>
      </w:r>
      <w:proofErr w:type="spellEnd"/>
      <w:r w:rsidR="004F46BD" w:rsidRPr="0054766A">
        <w:rPr>
          <w:lang w:val="en-US" w:eastAsia="x-none"/>
        </w:rPr>
        <w:t xml:space="preserve"> </w:t>
      </w:r>
      <w:r w:rsidRPr="0054766A">
        <w:rPr>
          <w:lang w:val="en-US" w:eastAsia="x-none"/>
        </w:rPr>
        <w:t xml:space="preserve">and </w:t>
      </w:r>
      <w:proofErr w:type="spellStart"/>
      <w:r w:rsidRPr="0054766A">
        <w:rPr>
          <w:lang w:val="en-US" w:eastAsia="x-none"/>
        </w:rPr>
        <w:t>SensLab</w:t>
      </w:r>
      <w:proofErr w:type="spellEnd"/>
      <w:r w:rsidRPr="0054766A">
        <w:rPr>
          <w:lang w:val="en-US" w:eastAsia="x-none"/>
        </w:rPr>
        <w:t>, providing a leap ahead in the development</w:t>
      </w:r>
      <w:r w:rsidR="004F46BD" w:rsidRPr="0054766A">
        <w:rPr>
          <w:lang w:val="en-US" w:eastAsia="x-none"/>
        </w:rPr>
        <w:t xml:space="preserve"> </w:t>
      </w:r>
      <w:r w:rsidRPr="0054766A">
        <w:rPr>
          <w:lang w:val="en-US" w:eastAsia="x-none"/>
        </w:rPr>
        <w:t>of applications and services running in the heterogeneous</w:t>
      </w:r>
      <w:r w:rsidR="004F46BD" w:rsidRPr="0054766A">
        <w:rPr>
          <w:lang w:val="en-US" w:eastAsia="x-none"/>
        </w:rPr>
        <w:t xml:space="preserve"> </w:t>
      </w:r>
      <w:r w:rsidRPr="0054766A">
        <w:rPr>
          <w:lang w:val="en-US" w:eastAsia="x-none"/>
        </w:rPr>
        <w:t>environments of the Future Internet.</w:t>
      </w:r>
    </w:p>
    <w:p w14:paraId="75994D6E" w14:textId="4AB05627" w:rsidR="00E13B47" w:rsidRDefault="00E13B47" w:rsidP="00E13B47">
      <w:pPr>
        <w:pStyle w:val="Heading1"/>
      </w:pPr>
      <w:bookmarkStart w:id="28" w:name="_Toc378853006"/>
      <w:r>
        <w:lastRenderedPageBreak/>
        <w:t>References</w:t>
      </w:r>
      <w:bookmarkEnd w:id="28"/>
    </w:p>
    <w:p w14:paraId="4787E638" w14:textId="77777777" w:rsidR="00E13B47" w:rsidRDefault="00A43BCD" w:rsidP="0054766A">
      <w:pPr>
        <w:rPr>
          <w:lang w:val="en-US" w:eastAsia="x-none"/>
        </w:rPr>
      </w:pPr>
      <w:r w:rsidRPr="0054766A">
        <w:rPr>
          <w:lang w:val="en-US" w:eastAsia="x-none"/>
        </w:rPr>
        <w:t xml:space="preserve">[1] </w:t>
      </w:r>
      <w:proofErr w:type="spellStart"/>
      <w:r w:rsidRPr="0054766A">
        <w:rPr>
          <w:lang w:val="en-US" w:eastAsia="x-none"/>
        </w:rPr>
        <w:t>Creekwatch</w:t>
      </w:r>
      <w:proofErr w:type="spellEnd"/>
      <w:r w:rsidRPr="0054766A">
        <w:rPr>
          <w:lang w:val="en-US" w:eastAsia="x-none"/>
        </w:rPr>
        <w:t>, http://creekwatch.researchlabs.ibm.com/, July 2013.</w:t>
      </w:r>
    </w:p>
    <w:p w14:paraId="28E79D81" w14:textId="4397C417" w:rsidR="00E13B47" w:rsidRDefault="00A43BCD" w:rsidP="0054766A">
      <w:pPr>
        <w:rPr>
          <w:lang w:val="en-US" w:eastAsia="x-none"/>
        </w:rPr>
      </w:pPr>
      <w:r w:rsidRPr="0054766A">
        <w:rPr>
          <w:lang w:val="en-US" w:eastAsia="x-none"/>
        </w:rPr>
        <w:t>[2] Global mobile statistics 2013, http://mobithinking.com/mobilemarketing-</w:t>
      </w:r>
      <w:r w:rsidR="004F46BD" w:rsidRPr="0054766A">
        <w:rPr>
          <w:lang w:val="en-US" w:eastAsia="x-none"/>
        </w:rPr>
        <w:t xml:space="preserve"> </w:t>
      </w:r>
      <w:r w:rsidRPr="0054766A">
        <w:rPr>
          <w:lang w:val="en-US" w:eastAsia="x-none"/>
        </w:rPr>
        <w:t>tools/latest-mobile-stats/a, July 2013.</w:t>
      </w:r>
    </w:p>
    <w:p w14:paraId="361EE496" w14:textId="77777777" w:rsidR="00E13B47" w:rsidRDefault="00A43BCD" w:rsidP="0054766A">
      <w:pPr>
        <w:rPr>
          <w:lang w:val="en-US" w:eastAsia="x-none"/>
        </w:rPr>
      </w:pPr>
      <w:r w:rsidRPr="0054766A">
        <w:rPr>
          <w:lang w:val="en-US" w:eastAsia="x-none"/>
        </w:rPr>
        <w:t>[3] Google labs’ Open Spot: A useful application that no one</w:t>
      </w:r>
      <w:r w:rsidR="004F46BD" w:rsidRPr="0054766A">
        <w:rPr>
          <w:lang w:val="en-US" w:eastAsia="x-none"/>
        </w:rPr>
        <w:t xml:space="preserve"> </w:t>
      </w:r>
      <w:r w:rsidRPr="0054766A">
        <w:rPr>
          <w:lang w:val="en-US" w:eastAsia="x-none"/>
        </w:rPr>
        <w:t>uses, http://www.androidauthority.com/ google-labs-open-spot-a-</w:t>
      </w:r>
      <w:proofErr w:type="spellStart"/>
      <w:r w:rsidRPr="0054766A">
        <w:rPr>
          <w:lang w:val="en-US" w:eastAsia="x-none"/>
        </w:rPr>
        <w:t>usefulapplication</w:t>
      </w:r>
      <w:proofErr w:type="spellEnd"/>
      <w:r w:rsidRPr="0054766A">
        <w:rPr>
          <w:lang w:val="en-US" w:eastAsia="x-none"/>
        </w:rPr>
        <w:t>-</w:t>
      </w:r>
      <w:r w:rsidR="004F46BD" w:rsidRPr="0054766A">
        <w:rPr>
          <w:lang w:val="en-US" w:eastAsia="x-none"/>
        </w:rPr>
        <w:t xml:space="preserve"> </w:t>
      </w:r>
      <w:r w:rsidRPr="0054766A">
        <w:rPr>
          <w:lang w:val="en-US" w:eastAsia="x-none"/>
        </w:rPr>
        <w:t>that-no-one-uses-15186/, July 2013.</w:t>
      </w:r>
    </w:p>
    <w:p w14:paraId="16A446A0" w14:textId="77777777" w:rsidR="00E13B47" w:rsidRDefault="00A43BCD" w:rsidP="0054766A">
      <w:pPr>
        <w:rPr>
          <w:lang w:val="en-US" w:eastAsia="x-none"/>
        </w:rPr>
      </w:pPr>
      <w:r w:rsidRPr="0054766A">
        <w:rPr>
          <w:lang w:val="en-US" w:eastAsia="x-none"/>
        </w:rPr>
        <w:t xml:space="preserve">[4] </w:t>
      </w:r>
      <w:proofErr w:type="spellStart"/>
      <w:r w:rsidRPr="0054766A">
        <w:rPr>
          <w:lang w:val="en-US" w:eastAsia="x-none"/>
        </w:rPr>
        <w:t>HopStop</w:t>
      </w:r>
      <w:proofErr w:type="spellEnd"/>
      <w:r w:rsidRPr="0054766A">
        <w:rPr>
          <w:lang w:val="en-US" w:eastAsia="x-none"/>
        </w:rPr>
        <w:t>, http://live.hopstop.com/, July 2013.</w:t>
      </w:r>
    </w:p>
    <w:p w14:paraId="6AEFE3D1" w14:textId="77777777" w:rsidR="00E13B47" w:rsidRDefault="00A43BCD" w:rsidP="0054766A">
      <w:pPr>
        <w:rPr>
          <w:lang w:val="en-US" w:eastAsia="x-none"/>
        </w:rPr>
      </w:pPr>
      <w:r w:rsidRPr="0054766A">
        <w:rPr>
          <w:lang w:val="en-US" w:eastAsia="x-none"/>
        </w:rPr>
        <w:t xml:space="preserve">[5] </w:t>
      </w:r>
      <w:proofErr w:type="spellStart"/>
      <w:r w:rsidRPr="0054766A">
        <w:rPr>
          <w:lang w:val="en-US" w:eastAsia="x-none"/>
        </w:rPr>
        <w:t>MrNumber</w:t>
      </w:r>
      <w:proofErr w:type="spellEnd"/>
      <w:r w:rsidRPr="0054766A">
        <w:rPr>
          <w:lang w:val="en-US" w:eastAsia="x-none"/>
        </w:rPr>
        <w:t>, https://play.google.com/store/apps/details?</w:t>
      </w:r>
      <w:r w:rsidR="004F46BD" w:rsidRPr="0054766A">
        <w:rPr>
          <w:lang w:val="en-US" w:eastAsia="x-none"/>
        </w:rPr>
        <w:t xml:space="preserve"> </w:t>
      </w:r>
      <w:proofErr w:type="gramStart"/>
      <w:r w:rsidRPr="0054766A">
        <w:rPr>
          <w:lang w:val="en-US" w:eastAsia="x-none"/>
        </w:rPr>
        <w:t>id=</w:t>
      </w:r>
      <w:proofErr w:type="spellStart"/>
      <w:proofErr w:type="gramEnd"/>
      <w:r w:rsidRPr="0054766A">
        <w:rPr>
          <w:lang w:val="en-US" w:eastAsia="x-none"/>
        </w:rPr>
        <w:t>com.mrnumber.blocker</w:t>
      </w:r>
      <w:proofErr w:type="spellEnd"/>
      <w:r w:rsidRPr="0054766A">
        <w:rPr>
          <w:lang w:val="en-US" w:eastAsia="x-none"/>
        </w:rPr>
        <w:t>, July 2013.</w:t>
      </w:r>
    </w:p>
    <w:p w14:paraId="110A54A0" w14:textId="77777777" w:rsidR="00E13B47" w:rsidRDefault="00A43BCD" w:rsidP="0054766A">
      <w:pPr>
        <w:rPr>
          <w:lang w:val="en-US" w:eastAsia="x-none"/>
        </w:rPr>
      </w:pPr>
      <w:r w:rsidRPr="0054766A">
        <w:rPr>
          <w:lang w:val="en-US" w:eastAsia="x-none"/>
        </w:rPr>
        <w:t xml:space="preserve">[6] Per-capita app </w:t>
      </w:r>
      <w:proofErr w:type="gramStart"/>
      <w:r w:rsidRPr="0054766A">
        <w:rPr>
          <w:lang w:val="en-US" w:eastAsia="x-none"/>
        </w:rPr>
        <w:t>download</w:t>
      </w:r>
      <w:proofErr w:type="gramEnd"/>
      <w:r w:rsidRPr="0054766A">
        <w:rPr>
          <w:lang w:val="en-US" w:eastAsia="x-none"/>
        </w:rPr>
        <w:t xml:space="preserve"> rates show where mobile growth is</w:t>
      </w:r>
      <w:r w:rsidR="004F46BD" w:rsidRPr="0054766A">
        <w:rPr>
          <w:lang w:val="en-US" w:eastAsia="x-none"/>
        </w:rPr>
        <w:t xml:space="preserve"> </w:t>
      </w:r>
      <w:r w:rsidRPr="0054766A">
        <w:rPr>
          <w:lang w:val="en-US" w:eastAsia="x-none"/>
        </w:rPr>
        <w:t>heading, http://au.businessinsider.com/comparing-app-downloadsacross-</w:t>
      </w:r>
      <w:r w:rsidR="004F46BD" w:rsidRPr="0054766A">
        <w:rPr>
          <w:lang w:val="en-US" w:eastAsia="x-none"/>
        </w:rPr>
        <w:t xml:space="preserve"> </w:t>
      </w:r>
      <w:r w:rsidRPr="0054766A">
        <w:rPr>
          <w:lang w:val="en-US" w:eastAsia="x-none"/>
        </w:rPr>
        <w:t>countries-2013-6, July 2013.</w:t>
      </w:r>
    </w:p>
    <w:p w14:paraId="16034819" w14:textId="77777777" w:rsidR="00E13B47" w:rsidRDefault="00A43BCD" w:rsidP="0054766A">
      <w:pPr>
        <w:rPr>
          <w:lang w:val="en-US" w:eastAsia="x-none"/>
        </w:rPr>
      </w:pPr>
      <w:r w:rsidRPr="0054766A">
        <w:rPr>
          <w:lang w:val="en-US" w:eastAsia="x-none"/>
        </w:rPr>
        <w:t>[7] Root metrics project page, http://www.rootmetrics.com/, July 2013.</w:t>
      </w:r>
    </w:p>
    <w:p w14:paraId="20CF61AD" w14:textId="77777777" w:rsidR="00E13B47" w:rsidRDefault="00A43BCD" w:rsidP="0054766A">
      <w:pPr>
        <w:rPr>
          <w:lang w:val="en-US" w:eastAsia="x-none"/>
        </w:rPr>
      </w:pPr>
      <w:r w:rsidRPr="0054766A">
        <w:rPr>
          <w:lang w:val="en-US" w:eastAsia="x-none"/>
        </w:rPr>
        <w:t xml:space="preserve">[8] </w:t>
      </w:r>
      <w:proofErr w:type="spellStart"/>
      <w:r w:rsidRPr="0054766A">
        <w:rPr>
          <w:lang w:val="en-US" w:eastAsia="x-none"/>
        </w:rPr>
        <w:t>Waze</w:t>
      </w:r>
      <w:proofErr w:type="spellEnd"/>
      <w:r w:rsidRPr="0054766A">
        <w:rPr>
          <w:lang w:val="en-US" w:eastAsia="x-none"/>
        </w:rPr>
        <w:t xml:space="preserve"> app home page, http://www.waze.com/, July 2013.</w:t>
      </w:r>
    </w:p>
    <w:p w14:paraId="725133CD" w14:textId="77777777" w:rsidR="00E13B47" w:rsidRDefault="00A43BCD" w:rsidP="0054766A">
      <w:pPr>
        <w:rPr>
          <w:lang w:val="en-US" w:eastAsia="x-none"/>
        </w:rPr>
      </w:pPr>
      <w:r w:rsidRPr="0054766A">
        <w:rPr>
          <w:lang w:val="en-US" w:eastAsia="x-none"/>
        </w:rPr>
        <w:t xml:space="preserve">[9] </w:t>
      </w:r>
      <w:proofErr w:type="spellStart"/>
      <w:r w:rsidRPr="0054766A">
        <w:rPr>
          <w:lang w:val="en-US" w:eastAsia="x-none"/>
        </w:rPr>
        <w:t>Wifi</w:t>
      </w:r>
      <w:proofErr w:type="spellEnd"/>
      <w:r w:rsidRPr="0054766A">
        <w:rPr>
          <w:lang w:val="en-US" w:eastAsia="x-none"/>
        </w:rPr>
        <w:t xml:space="preserve"> Finder, https://play.google.com/store/apps/details?</w:t>
      </w:r>
      <w:r w:rsidR="004F46BD" w:rsidRPr="0054766A">
        <w:rPr>
          <w:lang w:val="en-US" w:eastAsia="x-none"/>
        </w:rPr>
        <w:t xml:space="preserve"> </w:t>
      </w:r>
      <w:proofErr w:type="gramStart"/>
      <w:r w:rsidRPr="0054766A">
        <w:rPr>
          <w:lang w:val="en-US" w:eastAsia="x-none"/>
        </w:rPr>
        <w:t>id=</w:t>
      </w:r>
      <w:proofErr w:type="spellStart"/>
      <w:proofErr w:type="gramEnd"/>
      <w:r w:rsidRPr="0054766A">
        <w:rPr>
          <w:lang w:val="en-US" w:eastAsia="x-none"/>
        </w:rPr>
        <w:t>com.jiwire.android.finder</w:t>
      </w:r>
      <w:proofErr w:type="spellEnd"/>
      <w:r w:rsidRPr="0054766A">
        <w:rPr>
          <w:lang w:val="en-US" w:eastAsia="x-none"/>
        </w:rPr>
        <w:t>, July 2013.</w:t>
      </w:r>
    </w:p>
    <w:p w14:paraId="46B6BE15" w14:textId="77777777" w:rsidR="00E13B47" w:rsidRDefault="00A43BCD" w:rsidP="0054766A">
      <w:pPr>
        <w:rPr>
          <w:lang w:val="en-US" w:eastAsia="x-none"/>
        </w:rPr>
      </w:pPr>
      <w:proofErr w:type="gramStart"/>
      <w:r w:rsidRPr="0054766A">
        <w:rPr>
          <w:lang w:val="en-US" w:eastAsia="x-none"/>
        </w:rPr>
        <w:t xml:space="preserve">[10] Murat </w:t>
      </w:r>
      <w:proofErr w:type="spellStart"/>
      <w:r w:rsidRPr="0054766A">
        <w:rPr>
          <w:lang w:val="en-US" w:eastAsia="x-none"/>
        </w:rPr>
        <w:t>Demirbas</w:t>
      </w:r>
      <w:proofErr w:type="spellEnd"/>
      <w:r w:rsidRPr="0054766A">
        <w:rPr>
          <w:lang w:val="en-US" w:eastAsia="x-none"/>
        </w:rPr>
        <w:t xml:space="preserve">, Murat Ali </w:t>
      </w:r>
      <w:proofErr w:type="spellStart"/>
      <w:r w:rsidRPr="0054766A">
        <w:rPr>
          <w:lang w:val="en-US" w:eastAsia="x-none"/>
        </w:rPr>
        <w:t>Bayir</w:t>
      </w:r>
      <w:proofErr w:type="spellEnd"/>
      <w:r w:rsidRPr="0054766A">
        <w:rPr>
          <w:lang w:val="en-US" w:eastAsia="x-none"/>
        </w:rPr>
        <w:t xml:space="preserve">, </w:t>
      </w:r>
      <w:proofErr w:type="spellStart"/>
      <w:r w:rsidRPr="0054766A">
        <w:rPr>
          <w:lang w:val="en-US" w:eastAsia="x-none"/>
        </w:rPr>
        <w:t>Cuneyt</w:t>
      </w:r>
      <w:proofErr w:type="spellEnd"/>
      <w:r w:rsidRPr="0054766A">
        <w:rPr>
          <w:lang w:val="en-US" w:eastAsia="x-none"/>
        </w:rPr>
        <w:t xml:space="preserve"> </w:t>
      </w:r>
      <w:proofErr w:type="spellStart"/>
      <w:r w:rsidRPr="0054766A">
        <w:rPr>
          <w:lang w:val="en-US" w:eastAsia="x-none"/>
        </w:rPr>
        <w:t>Gurcan</w:t>
      </w:r>
      <w:proofErr w:type="spellEnd"/>
      <w:r w:rsidRPr="0054766A">
        <w:rPr>
          <w:lang w:val="en-US" w:eastAsia="x-none"/>
        </w:rPr>
        <w:t xml:space="preserve"> </w:t>
      </w:r>
      <w:proofErr w:type="spellStart"/>
      <w:r w:rsidRPr="0054766A">
        <w:rPr>
          <w:lang w:val="en-US" w:eastAsia="x-none"/>
        </w:rPr>
        <w:t>Akcora</w:t>
      </w:r>
      <w:proofErr w:type="spellEnd"/>
      <w:r w:rsidRPr="0054766A">
        <w:rPr>
          <w:lang w:val="en-US" w:eastAsia="x-none"/>
        </w:rPr>
        <w:t>, and</w:t>
      </w:r>
      <w:r w:rsidR="004F46BD" w:rsidRPr="0054766A">
        <w:rPr>
          <w:lang w:val="en-US" w:eastAsia="x-none"/>
        </w:rPr>
        <w:t xml:space="preserve"> </w:t>
      </w:r>
      <w:proofErr w:type="spellStart"/>
      <w:r w:rsidRPr="0054766A">
        <w:rPr>
          <w:lang w:val="en-US" w:eastAsia="x-none"/>
        </w:rPr>
        <w:t>Yavuz</w:t>
      </w:r>
      <w:proofErr w:type="spellEnd"/>
      <w:r w:rsidRPr="0054766A">
        <w:rPr>
          <w:lang w:val="en-US" w:eastAsia="x-none"/>
        </w:rPr>
        <w:t xml:space="preserve"> </w:t>
      </w:r>
      <w:proofErr w:type="spellStart"/>
      <w:r w:rsidRPr="0054766A">
        <w:rPr>
          <w:lang w:val="en-US" w:eastAsia="x-none"/>
        </w:rPr>
        <w:t>Selim</w:t>
      </w:r>
      <w:proofErr w:type="spellEnd"/>
      <w:r w:rsidRPr="0054766A">
        <w:rPr>
          <w:lang w:val="en-US" w:eastAsia="x-none"/>
        </w:rPr>
        <w:t xml:space="preserve"> Yilmaz.</w:t>
      </w:r>
      <w:proofErr w:type="gramEnd"/>
      <w:r w:rsidRPr="0054766A">
        <w:rPr>
          <w:lang w:val="en-US" w:eastAsia="x-none"/>
        </w:rPr>
        <w:t xml:space="preserve"> Crowd-sourced sensing and collaboration using</w:t>
      </w:r>
      <w:r w:rsidR="004F46BD" w:rsidRPr="0054766A">
        <w:rPr>
          <w:lang w:val="en-US" w:eastAsia="x-none"/>
        </w:rPr>
        <w:t xml:space="preserve"> </w:t>
      </w:r>
      <w:r w:rsidRPr="0054766A">
        <w:rPr>
          <w:lang w:val="en-US" w:eastAsia="x-none"/>
        </w:rPr>
        <w:t>twitter. Engineering, pages 1–9, 2010.</w:t>
      </w:r>
    </w:p>
    <w:p w14:paraId="2D4F089F" w14:textId="77777777" w:rsidR="00E13B47" w:rsidRDefault="00A43BCD" w:rsidP="0054766A">
      <w:pPr>
        <w:rPr>
          <w:lang w:val="en-US" w:eastAsia="x-none"/>
        </w:rPr>
      </w:pPr>
      <w:r w:rsidRPr="0054766A">
        <w:rPr>
          <w:lang w:val="en-US" w:eastAsia="x-none"/>
        </w:rPr>
        <w:t xml:space="preserve">[11] </w:t>
      </w:r>
      <w:proofErr w:type="spellStart"/>
      <w:r w:rsidRPr="0054766A">
        <w:rPr>
          <w:lang w:val="en-US" w:eastAsia="x-none"/>
        </w:rPr>
        <w:t>Jakob</w:t>
      </w:r>
      <w:proofErr w:type="spellEnd"/>
      <w:r w:rsidRPr="0054766A">
        <w:rPr>
          <w:lang w:val="en-US" w:eastAsia="x-none"/>
        </w:rPr>
        <w:t xml:space="preserve"> Eriksson, Lewis </w:t>
      </w:r>
      <w:proofErr w:type="spellStart"/>
      <w:r w:rsidRPr="0054766A">
        <w:rPr>
          <w:lang w:val="en-US" w:eastAsia="x-none"/>
        </w:rPr>
        <w:t>Girod</w:t>
      </w:r>
      <w:proofErr w:type="spellEnd"/>
      <w:r w:rsidRPr="0054766A">
        <w:rPr>
          <w:lang w:val="en-US" w:eastAsia="x-none"/>
        </w:rPr>
        <w:t>, Bret Hull, Ryan Newton, Samuel Madden,</w:t>
      </w:r>
      <w:r w:rsidR="004F46BD" w:rsidRPr="0054766A">
        <w:rPr>
          <w:lang w:val="en-US" w:eastAsia="x-none"/>
        </w:rPr>
        <w:t xml:space="preserve"> </w:t>
      </w:r>
      <w:r w:rsidRPr="0054766A">
        <w:rPr>
          <w:lang w:val="en-US" w:eastAsia="x-none"/>
        </w:rPr>
        <w:t xml:space="preserve">and </w:t>
      </w:r>
      <w:proofErr w:type="spellStart"/>
      <w:r w:rsidRPr="0054766A">
        <w:rPr>
          <w:lang w:val="en-US" w:eastAsia="x-none"/>
        </w:rPr>
        <w:t>Hari</w:t>
      </w:r>
      <w:proofErr w:type="spellEnd"/>
      <w:r w:rsidRPr="0054766A">
        <w:rPr>
          <w:lang w:val="en-US" w:eastAsia="x-none"/>
        </w:rPr>
        <w:t xml:space="preserve"> </w:t>
      </w:r>
      <w:proofErr w:type="spellStart"/>
      <w:r w:rsidRPr="0054766A">
        <w:rPr>
          <w:lang w:val="en-US" w:eastAsia="x-none"/>
        </w:rPr>
        <w:t>Balakrishnan</w:t>
      </w:r>
      <w:proofErr w:type="spellEnd"/>
      <w:r w:rsidRPr="0054766A">
        <w:rPr>
          <w:lang w:val="en-US" w:eastAsia="x-none"/>
        </w:rPr>
        <w:t xml:space="preserve">. The Pothole </w:t>
      </w:r>
      <w:proofErr w:type="gramStart"/>
      <w:r w:rsidRPr="0054766A">
        <w:rPr>
          <w:lang w:val="en-US" w:eastAsia="x-none"/>
        </w:rPr>
        <w:t>Patrol :</w:t>
      </w:r>
      <w:proofErr w:type="gramEnd"/>
      <w:r w:rsidRPr="0054766A">
        <w:rPr>
          <w:lang w:val="en-US" w:eastAsia="x-none"/>
        </w:rPr>
        <w:t xml:space="preserve"> Using a Mobile Sensor</w:t>
      </w:r>
      <w:r w:rsidR="004F46BD" w:rsidRPr="0054766A">
        <w:rPr>
          <w:lang w:val="en-US" w:eastAsia="x-none"/>
        </w:rPr>
        <w:t xml:space="preserve"> </w:t>
      </w:r>
      <w:r w:rsidRPr="0054766A">
        <w:rPr>
          <w:lang w:val="en-US" w:eastAsia="x-none"/>
        </w:rPr>
        <w:t>Network for Road Surface Monitoring. 2008.</w:t>
      </w:r>
    </w:p>
    <w:p w14:paraId="34044602" w14:textId="77777777" w:rsidR="00E13B47" w:rsidRDefault="00A43BCD" w:rsidP="0054766A">
      <w:pPr>
        <w:rPr>
          <w:lang w:val="en-US" w:eastAsia="x-none"/>
        </w:rPr>
      </w:pPr>
      <w:r w:rsidRPr="0054766A">
        <w:rPr>
          <w:lang w:val="en-US" w:eastAsia="x-none"/>
        </w:rPr>
        <w:t xml:space="preserve">[12] Deborah </w:t>
      </w:r>
      <w:proofErr w:type="spellStart"/>
      <w:r w:rsidRPr="0054766A">
        <w:rPr>
          <w:lang w:val="en-US" w:eastAsia="x-none"/>
        </w:rPr>
        <w:t>Estrin</w:t>
      </w:r>
      <w:proofErr w:type="spellEnd"/>
      <w:r w:rsidRPr="0054766A">
        <w:rPr>
          <w:lang w:val="en-US" w:eastAsia="x-none"/>
        </w:rPr>
        <w:t>. Participatory Sensing: Applications and Architecture.</w:t>
      </w:r>
      <w:r w:rsidR="004F46BD" w:rsidRPr="0054766A">
        <w:rPr>
          <w:lang w:val="en-US" w:eastAsia="x-none"/>
        </w:rPr>
        <w:t xml:space="preserve"> </w:t>
      </w:r>
      <w:r w:rsidRPr="0054766A">
        <w:rPr>
          <w:lang w:val="en-US" w:eastAsia="x-none"/>
        </w:rPr>
        <w:t>IEEE Internet Computing, 14(1):3–4, 2010.</w:t>
      </w:r>
    </w:p>
    <w:p w14:paraId="28529EF4" w14:textId="22FE8D60" w:rsidR="00E13B47" w:rsidRDefault="00A43BCD" w:rsidP="0054766A">
      <w:pPr>
        <w:rPr>
          <w:lang w:val="en-US" w:eastAsia="x-none"/>
        </w:rPr>
      </w:pPr>
      <w:proofErr w:type="gramStart"/>
      <w:r w:rsidRPr="0054766A">
        <w:rPr>
          <w:lang w:val="en-US" w:eastAsia="x-none"/>
        </w:rPr>
        <w:t xml:space="preserve">[13] </w:t>
      </w:r>
      <w:proofErr w:type="spellStart"/>
      <w:r w:rsidRPr="0054766A">
        <w:rPr>
          <w:lang w:val="en-US" w:eastAsia="x-none"/>
        </w:rPr>
        <w:t>Aakar</w:t>
      </w:r>
      <w:proofErr w:type="spellEnd"/>
      <w:r w:rsidRPr="0054766A">
        <w:rPr>
          <w:lang w:val="en-US" w:eastAsia="x-none"/>
        </w:rPr>
        <w:t xml:space="preserve"> Gupta, William </w:t>
      </w:r>
      <w:proofErr w:type="spellStart"/>
      <w:r w:rsidRPr="0054766A">
        <w:rPr>
          <w:lang w:val="en-US" w:eastAsia="x-none"/>
        </w:rPr>
        <w:t>Thies</w:t>
      </w:r>
      <w:proofErr w:type="spellEnd"/>
      <w:r w:rsidRPr="0054766A">
        <w:rPr>
          <w:lang w:val="en-US" w:eastAsia="x-none"/>
        </w:rPr>
        <w:t xml:space="preserve">, Edward </w:t>
      </w:r>
      <w:proofErr w:type="spellStart"/>
      <w:r w:rsidRPr="0054766A">
        <w:rPr>
          <w:lang w:val="en-US" w:eastAsia="x-none"/>
        </w:rPr>
        <w:t>Cutrell</w:t>
      </w:r>
      <w:proofErr w:type="spellEnd"/>
      <w:r w:rsidRPr="0054766A">
        <w:rPr>
          <w:lang w:val="en-US" w:eastAsia="x-none"/>
        </w:rPr>
        <w:t xml:space="preserve">, and </w:t>
      </w:r>
      <w:proofErr w:type="spellStart"/>
      <w:r w:rsidRPr="0054766A">
        <w:rPr>
          <w:lang w:val="en-US" w:eastAsia="x-none"/>
        </w:rPr>
        <w:t>Ravin</w:t>
      </w:r>
      <w:proofErr w:type="spellEnd"/>
      <w:r w:rsidRPr="0054766A">
        <w:rPr>
          <w:lang w:val="en-US" w:eastAsia="x-none"/>
        </w:rPr>
        <w:t xml:space="preserve"> </w:t>
      </w:r>
      <w:proofErr w:type="spellStart"/>
      <w:r w:rsidRPr="0054766A">
        <w:rPr>
          <w:lang w:val="en-US" w:eastAsia="x-none"/>
        </w:rPr>
        <w:t>Balakrishnan</w:t>
      </w:r>
      <w:proofErr w:type="spellEnd"/>
      <w:r w:rsidRPr="0054766A">
        <w:rPr>
          <w:lang w:val="en-US" w:eastAsia="x-none"/>
        </w:rPr>
        <w:t>.</w:t>
      </w:r>
      <w:proofErr w:type="gramEnd"/>
      <w:r w:rsidR="004F46BD" w:rsidRPr="0054766A">
        <w:rPr>
          <w:lang w:val="en-US" w:eastAsia="x-none"/>
        </w:rPr>
        <w:t xml:space="preserve"> </w:t>
      </w:r>
      <w:proofErr w:type="spellStart"/>
      <w:proofErr w:type="gramStart"/>
      <w:r w:rsidRPr="0054766A">
        <w:rPr>
          <w:lang w:val="en-US" w:eastAsia="x-none"/>
        </w:rPr>
        <w:t>mClerk</w:t>
      </w:r>
      <w:proofErr w:type="spellEnd"/>
      <w:r w:rsidRPr="0054766A">
        <w:rPr>
          <w:lang w:val="en-US" w:eastAsia="x-none"/>
        </w:rPr>
        <w:t xml:space="preserve"> :</w:t>
      </w:r>
      <w:proofErr w:type="gramEnd"/>
      <w:r w:rsidRPr="0054766A">
        <w:rPr>
          <w:lang w:val="en-US" w:eastAsia="x-none"/>
        </w:rPr>
        <w:t xml:space="preserve"> Enabling Mobile Crowdsourcing in Developing Regions.</w:t>
      </w:r>
      <w:r w:rsidR="004F46BD" w:rsidRPr="0054766A">
        <w:rPr>
          <w:lang w:val="en-US" w:eastAsia="x-none"/>
        </w:rPr>
        <w:t xml:space="preserve"> </w:t>
      </w:r>
      <w:proofErr w:type="gramStart"/>
      <w:r w:rsidRPr="0054766A">
        <w:rPr>
          <w:lang w:val="en-US" w:eastAsia="x-none"/>
        </w:rPr>
        <w:t>pages</w:t>
      </w:r>
      <w:proofErr w:type="gramEnd"/>
      <w:r w:rsidRPr="0054766A">
        <w:rPr>
          <w:lang w:val="en-US" w:eastAsia="x-none"/>
        </w:rPr>
        <w:t xml:space="preserve"> 1843–1852, 2012.</w:t>
      </w:r>
    </w:p>
    <w:p w14:paraId="797CABDE" w14:textId="77777777" w:rsidR="00E13B47" w:rsidRDefault="00A43BCD" w:rsidP="0054766A">
      <w:pPr>
        <w:rPr>
          <w:lang w:val="en-US" w:eastAsia="x-none"/>
        </w:rPr>
      </w:pPr>
      <w:proofErr w:type="gramStart"/>
      <w:r w:rsidRPr="0054766A">
        <w:rPr>
          <w:lang w:val="en-US" w:eastAsia="x-none"/>
        </w:rPr>
        <w:t xml:space="preserve">[14] Nicolas </w:t>
      </w:r>
      <w:proofErr w:type="spellStart"/>
      <w:r w:rsidRPr="0054766A">
        <w:rPr>
          <w:lang w:val="en-US" w:eastAsia="x-none"/>
        </w:rPr>
        <w:t>Haderer</w:t>
      </w:r>
      <w:proofErr w:type="spellEnd"/>
      <w:r w:rsidRPr="0054766A">
        <w:rPr>
          <w:lang w:val="en-US" w:eastAsia="x-none"/>
        </w:rPr>
        <w:t xml:space="preserve">, </w:t>
      </w:r>
      <w:proofErr w:type="spellStart"/>
      <w:r w:rsidRPr="0054766A">
        <w:rPr>
          <w:lang w:val="en-US" w:eastAsia="x-none"/>
        </w:rPr>
        <w:t>Inria</w:t>
      </w:r>
      <w:proofErr w:type="spellEnd"/>
      <w:r w:rsidRPr="0054766A">
        <w:rPr>
          <w:lang w:val="en-US" w:eastAsia="x-none"/>
        </w:rPr>
        <w:t xml:space="preserve"> Lille, Nord Europe, </w:t>
      </w:r>
      <w:proofErr w:type="spellStart"/>
      <w:r w:rsidRPr="0054766A">
        <w:rPr>
          <w:lang w:val="en-US" w:eastAsia="x-none"/>
        </w:rPr>
        <w:t>Romain</w:t>
      </w:r>
      <w:proofErr w:type="spellEnd"/>
      <w:r w:rsidRPr="0054766A">
        <w:rPr>
          <w:lang w:val="en-US" w:eastAsia="x-none"/>
        </w:rPr>
        <w:t xml:space="preserve"> </w:t>
      </w:r>
      <w:proofErr w:type="spellStart"/>
      <w:r w:rsidRPr="0054766A">
        <w:rPr>
          <w:lang w:val="en-US" w:eastAsia="x-none"/>
        </w:rPr>
        <w:t>Rouvoy</w:t>
      </w:r>
      <w:proofErr w:type="spellEnd"/>
      <w:r w:rsidRPr="0054766A">
        <w:rPr>
          <w:lang w:val="en-US" w:eastAsia="x-none"/>
        </w:rPr>
        <w:t>, and Lionel</w:t>
      </w:r>
      <w:r w:rsidR="004F46BD" w:rsidRPr="0054766A">
        <w:rPr>
          <w:lang w:val="en-US" w:eastAsia="x-none"/>
        </w:rPr>
        <w:t xml:space="preserve"> </w:t>
      </w:r>
      <w:proofErr w:type="spellStart"/>
      <w:r w:rsidRPr="0054766A">
        <w:rPr>
          <w:lang w:val="en-US" w:eastAsia="x-none"/>
        </w:rPr>
        <w:t>Seinturier</w:t>
      </w:r>
      <w:proofErr w:type="spellEnd"/>
      <w:r w:rsidRPr="0054766A">
        <w:rPr>
          <w:lang w:val="en-US" w:eastAsia="x-none"/>
        </w:rPr>
        <w:t>.</w:t>
      </w:r>
      <w:proofErr w:type="gramEnd"/>
      <w:r w:rsidRPr="0054766A">
        <w:rPr>
          <w:lang w:val="en-US" w:eastAsia="x-none"/>
        </w:rPr>
        <w:t xml:space="preserve"> </w:t>
      </w:r>
      <w:proofErr w:type="gramStart"/>
      <w:r w:rsidRPr="0054766A">
        <w:rPr>
          <w:lang w:val="en-US" w:eastAsia="x-none"/>
        </w:rPr>
        <w:t>A preliminary investigation of user incentives to leverage</w:t>
      </w:r>
      <w:r w:rsidR="004F46BD" w:rsidRPr="0054766A">
        <w:rPr>
          <w:lang w:val="en-US" w:eastAsia="x-none"/>
        </w:rPr>
        <w:t xml:space="preserve"> </w:t>
      </w:r>
      <w:proofErr w:type="spellStart"/>
      <w:r w:rsidRPr="0054766A">
        <w:rPr>
          <w:lang w:val="en-US" w:eastAsia="x-none"/>
        </w:rPr>
        <w:t>crowdsensing</w:t>
      </w:r>
      <w:proofErr w:type="spellEnd"/>
      <w:r w:rsidRPr="0054766A">
        <w:rPr>
          <w:lang w:val="en-US" w:eastAsia="x-none"/>
        </w:rPr>
        <w:t xml:space="preserve"> activities.</w:t>
      </w:r>
      <w:proofErr w:type="gramEnd"/>
      <w:r w:rsidRPr="0054766A">
        <w:rPr>
          <w:lang w:val="en-US" w:eastAsia="x-none"/>
        </w:rPr>
        <w:t xml:space="preserve"> 2013.</w:t>
      </w:r>
    </w:p>
    <w:p w14:paraId="682AC4F6" w14:textId="77777777" w:rsidR="00E13B47" w:rsidRDefault="00A43BCD" w:rsidP="0054766A">
      <w:pPr>
        <w:rPr>
          <w:lang w:val="en-US" w:eastAsia="x-none"/>
        </w:rPr>
      </w:pPr>
      <w:r w:rsidRPr="0054766A">
        <w:rPr>
          <w:lang w:val="en-US" w:eastAsia="x-none"/>
        </w:rPr>
        <w:t>[15] Jeff Howe. Crowdsourcing: A definition. Crowdsourcing: Tracking the</w:t>
      </w:r>
      <w:r w:rsidR="004F46BD" w:rsidRPr="0054766A">
        <w:rPr>
          <w:lang w:val="en-US" w:eastAsia="x-none"/>
        </w:rPr>
        <w:t xml:space="preserve"> </w:t>
      </w:r>
      <w:r w:rsidRPr="0054766A">
        <w:rPr>
          <w:lang w:val="en-US" w:eastAsia="x-none"/>
        </w:rPr>
        <w:t>rise of the amateur, 2006.</w:t>
      </w:r>
    </w:p>
    <w:p w14:paraId="75C9D5C6" w14:textId="77777777" w:rsidR="00E13B47" w:rsidRDefault="00A43BCD" w:rsidP="0054766A">
      <w:pPr>
        <w:rPr>
          <w:lang w:val="en-US" w:eastAsia="x-none"/>
        </w:rPr>
      </w:pPr>
      <w:r w:rsidRPr="0054766A">
        <w:rPr>
          <w:lang w:val="en-US" w:eastAsia="x-none"/>
        </w:rPr>
        <w:t xml:space="preserve">[16] A Jeffrey, J Burke, D </w:t>
      </w:r>
      <w:proofErr w:type="spellStart"/>
      <w:r w:rsidRPr="0054766A">
        <w:rPr>
          <w:lang w:val="en-US" w:eastAsia="x-none"/>
        </w:rPr>
        <w:t>Estrin</w:t>
      </w:r>
      <w:proofErr w:type="spellEnd"/>
      <w:r w:rsidRPr="0054766A">
        <w:rPr>
          <w:lang w:val="en-US" w:eastAsia="x-none"/>
        </w:rPr>
        <w:t xml:space="preserve">, M Hansen, </w:t>
      </w:r>
      <w:proofErr w:type="gramStart"/>
      <w:r w:rsidRPr="0054766A">
        <w:rPr>
          <w:lang w:val="en-US" w:eastAsia="x-none"/>
        </w:rPr>
        <w:t>A</w:t>
      </w:r>
      <w:proofErr w:type="gramEnd"/>
      <w:r w:rsidRPr="0054766A">
        <w:rPr>
          <w:lang w:val="en-US" w:eastAsia="x-none"/>
        </w:rPr>
        <w:t xml:space="preserve"> Parker, N </w:t>
      </w:r>
      <w:proofErr w:type="spellStart"/>
      <w:r w:rsidRPr="0054766A">
        <w:rPr>
          <w:lang w:val="en-US" w:eastAsia="x-none"/>
        </w:rPr>
        <w:t>Ramanathan</w:t>
      </w:r>
      <w:proofErr w:type="spellEnd"/>
      <w:r w:rsidRPr="0054766A">
        <w:rPr>
          <w:lang w:val="en-US" w:eastAsia="x-none"/>
        </w:rPr>
        <w:t>,</w:t>
      </w:r>
      <w:r w:rsidR="004F46BD" w:rsidRPr="0054766A">
        <w:rPr>
          <w:lang w:val="en-US" w:eastAsia="x-none"/>
        </w:rPr>
        <w:t xml:space="preserve"> </w:t>
      </w:r>
      <w:r w:rsidRPr="0054766A">
        <w:rPr>
          <w:lang w:val="en-US" w:eastAsia="x-none"/>
        </w:rPr>
        <w:t xml:space="preserve">S Reddy, and M B Srivastava. </w:t>
      </w:r>
      <w:proofErr w:type="gramStart"/>
      <w:r w:rsidRPr="0054766A">
        <w:rPr>
          <w:lang w:val="en-US" w:eastAsia="x-none"/>
        </w:rPr>
        <w:t>Participatory Sensing.</w:t>
      </w:r>
      <w:proofErr w:type="gramEnd"/>
      <w:r w:rsidRPr="0054766A">
        <w:rPr>
          <w:lang w:val="en-US" w:eastAsia="x-none"/>
        </w:rPr>
        <w:t xml:space="preserve"> 2006.</w:t>
      </w:r>
    </w:p>
    <w:p w14:paraId="1FF0FBB1" w14:textId="77777777" w:rsidR="00E13B47" w:rsidRDefault="00A43BCD" w:rsidP="0054766A">
      <w:pPr>
        <w:rPr>
          <w:lang w:val="en-US" w:eastAsia="x-none"/>
        </w:rPr>
      </w:pPr>
      <w:r w:rsidRPr="0054766A">
        <w:rPr>
          <w:lang w:val="en-US" w:eastAsia="x-none"/>
        </w:rPr>
        <w:t xml:space="preserve">[17] By Eric </w:t>
      </w:r>
      <w:proofErr w:type="spellStart"/>
      <w:r w:rsidRPr="0054766A">
        <w:rPr>
          <w:lang w:val="en-US" w:eastAsia="x-none"/>
        </w:rPr>
        <w:t>Korpela</w:t>
      </w:r>
      <w:proofErr w:type="spellEnd"/>
      <w:r w:rsidRPr="0054766A">
        <w:rPr>
          <w:lang w:val="en-US" w:eastAsia="x-none"/>
        </w:rPr>
        <w:t xml:space="preserve">, Dan </w:t>
      </w:r>
      <w:proofErr w:type="spellStart"/>
      <w:r w:rsidRPr="0054766A">
        <w:rPr>
          <w:lang w:val="en-US" w:eastAsia="x-none"/>
        </w:rPr>
        <w:t>Werthimer</w:t>
      </w:r>
      <w:proofErr w:type="spellEnd"/>
      <w:r w:rsidRPr="0054766A">
        <w:rPr>
          <w:lang w:val="en-US" w:eastAsia="x-none"/>
        </w:rPr>
        <w:t>, David Anderson, Jeff Cobb, and</w:t>
      </w:r>
      <w:r w:rsidR="004F46BD" w:rsidRPr="0054766A">
        <w:rPr>
          <w:lang w:val="en-US" w:eastAsia="x-none"/>
        </w:rPr>
        <w:t xml:space="preserve"> </w:t>
      </w:r>
      <w:r w:rsidRPr="0054766A">
        <w:rPr>
          <w:lang w:val="en-US" w:eastAsia="x-none"/>
        </w:rPr>
        <w:t xml:space="preserve">Matt </w:t>
      </w:r>
      <w:proofErr w:type="spellStart"/>
      <w:r w:rsidRPr="0054766A">
        <w:rPr>
          <w:lang w:val="en-US" w:eastAsia="x-none"/>
        </w:rPr>
        <w:t>Lebofsky</w:t>
      </w:r>
      <w:proofErr w:type="spellEnd"/>
      <w:r w:rsidRPr="0054766A">
        <w:rPr>
          <w:lang w:val="en-US" w:eastAsia="x-none"/>
        </w:rPr>
        <w:t xml:space="preserve">. </w:t>
      </w:r>
      <w:proofErr w:type="gramStart"/>
      <w:r w:rsidRPr="0054766A">
        <w:rPr>
          <w:lang w:val="en-US" w:eastAsia="x-none"/>
        </w:rPr>
        <w:t>SETI @ HOME M ASSIVELY D ISTRIBUTED C</w:t>
      </w:r>
      <w:r w:rsidR="004F46BD" w:rsidRPr="0054766A">
        <w:rPr>
          <w:lang w:val="en-US" w:eastAsia="x-none"/>
        </w:rPr>
        <w:t xml:space="preserve"> </w:t>
      </w:r>
      <w:r w:rsidRPr="0054766A">
        <w:rPr>
          <w:lang w:val="en-US" w:eastAsia="x-none"/>
        </w:rPr>
        <w:t>OMPUTING FOR SETI.</w:t>
      </w:r>
      <w:proofErr w:type="gramEnd"/>
      <w:r w:rsidRPr="0054766A">
        <w:rPr>
          <w:lang w:val="en-US" w:eastAsia="x-none"/>
        </w:rPr>
        <w:t xml:space="preserve"> </w:t>
      </w:r>
      <w:proofErr w:type="gramStart"/>
      <w:r w:rsidRPr="0054766A">
        <w:rPr>
          <w:lang w:val="en-US" w:eastAsia="x-none"/>
        </w:rPr>
        <w:t>pages</w:t>
      </w:r>
      <w:proofErr w:type="gramEnd"/>
      <w:r w:rsidRPr="0054766A">
        <w:rPr>
          <w:lang w:val="en-US" w:eastAsia="x-none"/>
        </w:rPr>
        <w:t xml:space="preserve"> 78–83.</w:t>
      </w:r>
    </w:p>
    <w:p w14:paraId="159C6158" w14:textId="77777777" w:rsidR="00E13B47" w:rsidRDefault="00A43BCD" w:rsidP="0054766A">
      <w:pPr>
        <w:rPr>
          <w:lang w:val="en-US" w:eastAsia="x-none"/>
        </w:rPr>
      </w:pPr>
      <w:r w:rsidRPr="0054766A">
        <w:rPr>
          <w:lang w:val="en-US" w:eastAsia="x-none"/>
        </w:rPr>
        <w:lastRenderedPageBreak/>
        <w:t xml:space="preserve">[18] </w:t>
      </w:r>
      <w:proofErr w:type="spellStart"/>
      <w:r w:rsidRPr="0054766A">
        <w:rPr>
          <w:lang w:val="en-US" w:eastAsia="x-none"/>
        </w:rPr>
        <w:t>Artis</w:t>
      </w:r>
      <w:proofErr w:type="spellEnd"/>
      <w:r w:rsidRPr="0054766A">
        <w:rPr>
          <w:lang w:val="en-US" w:eastAsia="x-none"/>
        </w:rPr>
        <w:t xml:space="preserve"> </w:t>
      </w:r>
      <w:proofErr w:type="spellStart"/>
      <w:proofErr w:type="gramStart"/>
      <w:r w:rsidRPr="0054766A">
        <w:rPr>
          <w:lang w:val="en-US" w:eastAsia="x-none"/>
        </w:rPr>
        <w:t>Mednis</w:t>
      </w:r>
      <w:proofErr w:type="spellEnd"/>
      <w:r w:rsidRPr="0054766A">
        <w:rPr>
          <w:lang w:val="en-US" w:eastAsia="x-none"/>
        </w:rPr>
        <w:t>,</w:t>
      </w:r>
      <w:proofErr w:type="gramEnd"/>
      <w:r w:rsidRPr="0054766A">
        <w:rPr>
          <w:lang w:val="en-US" w:eastAsia="x-none"/>
        </w:rPr>
        <w:t xml:space="preserve"> Girts </w:t>
      </w:r>
      <w:proofErr w:type="spellStart"/>
      <w:r w:rsidRPr="0054766A">
        <w:rPr>
          <w:lang w:val="en-US" w:eastAsia="x-none"/>
        </w:rPr>
        <w:t>Strazdins</w:t>
      </w:r>
      <w:proofErr w:type="spellEnd"/>
      <w:r w:rsidRPr="0054766A">
        <w:rPr>
          <w:lang w:val="en-US" w:eastAsia="x-none"/>
        </w:rPr>
        <w:t xml:space="preserve">, </w:t>
      </w:r>
      <w:proofErr w:type="spellStart"/>
      <w:r w:rsidRPr="0054766A">
        <w:rPr>
          <w:lang w:val="en-US" w:eastAsia="x-none"/>
        </w:rPr>
        <w:t>Reinholds</w:t>
      </w:r>
      <w:proofErr w:type="spellEnd"/>
      <w:r w:rsidRPr="0054766A">
        <w:rPr>
          <w:lang w:val="en-US" w:eastAsia="x-none"/>
        </w:rPr>
        <w:t xml:space="preserve"> </w:t>
      </w:r>
      <w:proofErr w:type="spellStart"/>
      <w:r w:rsidRPr="0054766A">
        <w:rPr>
          <w:lang w:val="en-US" w:eastAsia="x-none"/>
        </w:rPr>
        <w:t>Zviedris</w:t>
      </w:r>
      <w:proofErr w:type="spellEnd"/>
      <w:r w:rsidRPr="0054766A">
        <w:rPr>
          <w:lang w:val="en-US" w:eastAsia="x-none"/>
        </w:rPr>
        <w:t xml:space="preserve">, </w:t>
      </w:r>
      <w:proofErr w:type="spellStart"/>
      <w:r w:rsidRPr="0054766A">
        <w:rPr>
          <w:lang w:val="en-US" w:eastAsia="x-none"/>
        </w:rPr>
        <w:t>Georgijs</w:t>
      </w:r>
      <w:proofErr w:type="spellEnd"/>
      <w:r w:rsidRPr="0054766A">
        <w:rPr>
          <w:lang w:val="en-US" w:eastAsia="x-none"/>
        </w:rPr>
        <w:t xml:space="preserve"> </w:t>
      </w:r>
      <w:proofErr w:type="spellStart"/>
      <w:r w:rsidRPr="0054766A">
        <w:rPr>
          <w:lang w:val="en-US" w:eastAsia="x-none"/>
        </w:rPr>
        <w:t>Kanonirs</w:t>
      </w:r>
      <w:proofErr w:type="spellEnd"/>
      <w:r w:rsidRPr="0054766A">
        <w:rPr>
          <w:lang w:val="en-US" w:eastAsia="x-none"/>
        </w:rPr>
        <w:t>,</w:t>
      </w:r>
      <w:r w:rsidR="004F46BD" w:rsidRPr="0054766A">
        <w:rPr>
          <w:lang w:val="en-US" w:eastAsia="x-none"/>
        </w:rPr>
        <w:t xml:space="preserve"> </w:t>
      </w:r>
      <w:r w:rsidRPr="0054766A">
        <w:rPr>
          <w:lang w:val="en-US" w:eastAsia="x-none"/>
        </w:rPr>
        <w:t xml:space="preserve">and Leo </w:t>
      </w:r>
      <w:proofErr w:type="spellStart"/>
      <w:r w:rsidRPr="0054766A">
        <w:rPr>
          <w:lang w:val="en-US" w:eastAsia="x-none"/>
        </w:rPr>
        <w:t>Selavo</w:t>
      </w:r>
      <w:proofErr w:type="spellEnd"/>
      <w:r w:rsidRPr="0054766A">
        <w:rPr>
          <w:lang w:val="en-US" w:eastAsia="x-none"/>
        </w:rPr>
        <w:t xml:space="preserve">. </w:t>
      </w:r>
      <w:proofErr w:type="gramStart"/>
      <w:r w:rsidRPr="0054766A">
        <w:rPr>
          <w:lang w:val="en-US" w:eastAsia="x-none"/>
        </w:rPr>
        <w:t>Real time pothole detection using Android smartphones</w:t>
      </w:r>
      <w:r w:rsidR="004F46BD" w:rsidRPr="0054766A">
        <w:rPr>
          <w:lang w:val="en-US" w:eastAsia="x-none"/>
        </w:rPr>
        <w:t xml:space="preserve"> </w:t>
      </w:r>
      <w:r w:rsidRPr="0054766A">
        <w:rPr>
          <w:lang w:val="en-US" w:eastAsia="x-none"/>
        </w:rPr>
        <w:t>with accelerometers.</w:t>
      </w:r>
      <w:proofErr w:type="gramEnd"/>
      <w:r w:rsidRPr="0054766A">
        <w:rPr>
          <w:lang w:val="en-US" w:eastAsia="x-none"/>
        </w:rPr>
        <w:t xml:space="preserve"> 2011 International Conference on Distributed</w:t>
      </w:r>
      <w:r w:rsidR="004F46BD" w:rsidRPr="0054766A">
        <w:rPr>
          <w:lang w:val="en-US" w:eastAsia="x-none"/>
        </w:rPr>
        <w:t xml:space="preserve"> </w:t>
      </w:r>
      <w:r w:rsidRPr="0054766A">
        <w:rPr>
          <w:lang w:val="en-US" w:eastAsia="x-none"/>
        </w:rPr>
        <w:t>Computing in Sensor Systems and Workshops (DCOSS), pages 1–6,</w:t>
      </w:r>
      <w:r w:rsidR="004F46BD" w:rsidRPr="0054766A">
        <w:rPr>
          <w:lang w:val="en-US" w:eastAsia="x-none"/>
        </w:rPr>
        <w:t xml:space="preserve"> </w:t>
      </w:r>
      <w:r w:rsidRPr="0054766A">
        <w:rPr>
          <w:lang w:val="en-US" w:eastAsia="x-none"/>
        </w:rPr>
        <w:t>June 2011.</w:t>
      </w:r>
    </w:p>
    <w:p w14:paraId="162D8A38" w14:textId="77777777" w:rsidR="00E13B47" w:rsidRDefault="00A43BCD" w:rsidP="0054766A">
      <w:pPr>
        <w:rPr>
          <w:lang w:val="en-US" w:eastAsia="x-none"/>
        </w:rPr>
      </w:pPr>
      <w:r w:rsidRPr="0054766A">
        <w:rPr>
          <w:lang w:val="en-US" w:eastAsia="x-none"/>
        </w:rPr>
        <w:t xml:space="preserve">[19] Emiliano </w:t>
      </w:r>
      <w:proofErr w:type="spellStart"/>
      <w:r w:rsidRPr="0054766A">
        <w:rPr>
          <w:lang w:val="en-US" w:eastAsia="x-none"/>
        </w:rPr>
        <w:t>Miluzzo</w:t>
      </w:r>
      <w:proofErr w:type="spellEnd"/>
      <w:r w:rsidRPr="0054766A">
        <w:rPr>
          <w:lang w:val="en-US" w:eastAsia="x-none"/>
        </w:rPr>
        <w:t xml:space="preserve">, Nicholas D Lane, </w:t>
      </w:r>
      <w:proofErr w:type="spellStart"/>
      <w:r w:rsidRPr="0054766A">
        <w:rPr>
          <w:lang w:val="en-US" w:eastAsia="x-none"/>
        </w:rPr>
        <w:t>Krist´of</w:t>
      </w:r>
      <w:proofErr w:type="spellEnd"/>
      <w:r w:rsidRPr="0054766A">
        <w:rPr>
          <w:lang w:val="en-US" w:eastAsia="x-none"/>
        </w:rPr>
        <w:t xml:space="preserve"> Fodor, Ronald Peterson,</w:t>
      </w:r>
      <w:r w:rsidR="004F46BD" w:rsidRPr="0054766A">
        <w:rPr>
          <w:lang w:val="en-US" w:eastAsia="x-none"/>
        </w:rPr>
        <w:t xml:space="preserve"> </w:t>
      </w:r>
      <w:r w:rsidRPr="0054766A">
        <w:rPr>
          <w:lang w:val="en-US" w:eastAsia="x-none"/>
        </w:rPr>
        <w:t xml:space="preserve">Hong Lu, </w:t>
      </w:r>
      <w:proofErr w:type="spellStart"/>
      <w:r w:rsidRPr="0054766A">
        <w:rPr>
          <w:lang w:val="en-US" w:eastAsia="x-none"/>
        </w:rPr>
        <w:t>Mirco</w:t>
      </w:r>
      <w:proofErr w:type="spellEnd"/>
      <w:r w:rsidRPr="0054766A">
        <w:rPr>
          <w:lang w:val="en-US" w:eastAsia="x-none"/>
        </w:rPr>
        <w:t xml:space="preserve"> </w:t>
      </w:r>
      <w:proofErr w:type="spellStart"/>
      <w:r w:rsidRPr="0054766A">
        <w:rPr>
          <w:lang w:val="en-US" w:eastAsia="x-none"/>
        </w:rPr>
        <w:t>Musolesi</w:t>
      </w:r>
      <w:proofErr w:type="spellEnd"/>
      <w:r w:rsidRPr="0054766A">
        <w:rPr>
          <w:lang w:val="en-US" w:eastAsia="x-none"/>
        </w:rPr>
        <w:t xml:space="preserve">, Shane B </w:t>
      </w:r>
      <w:proofErr w:type="spellStart"/>
      <w:r w:rsidRPr="0054766A">
        <w:rPr>
          <w:lang w:val="en-US" w:eastAsia="x-none"/>
        </w:rPr>
        <w:t>Eisenman</w:t>
      </w:r>
      <w:proofErr w:type="spellEnd"/>
      <w:r w:rsidRPr="0054766A">
        <w:rPr>
          <w:lang w:val="en-US" w:eastAsia="x-none"/>
        </w:rPr>
        <w:t>, Xiao Zheng, and</w:t>
      </w:r>
      <w:r w:rsidR="004F46BD" w:rsidRPr="0054766A">
        <w:rPr>
          <w:lang w:val="en-US" w:eastAsia="x-none"/>
        </w:rPr>
        <w:t xml:space="preserve"> </w:t>
      </w:r>
      <w:r w:rsidRPr="0054766A">
        <w:rPr>
          <w:lang w:val="en-US" w:eastAsia="x-none"/>
        </w:rPr>
        <w:t xml:space="preserve">Andrew T Campbell. Sensing Meets Mobile Social </w:t>
      </w:r>
      <w:proofErr w:type="gramStart"/>
      <w:r w:rsidRPr="0054766A">
        <w:rPr>
          <w:lang w:val="en-US" w:eastAsia="x-none"/>
        </w:rPr>
        <w:t>Networks :</w:t>
      </w:r>
      <w:proofErr w:type="gramEnd"/>
      <w:r w:rsidRPr="0054766A">
        <w:rPr>
          <w:lang w:val="en-US" w:eastAsia="x-none"/>
        </w:rPr>
        <w:t xml:space="preserve"> The</w:t>
      </w:r>
      <w:r w:rsidR="004F46BD" w:rsidRPr="0054766A">
        <w:rPr>
          <w:lang w:val="en-US" w:eastAsia="x-none"/>
        </w:rPr>
        <w:t xml:space="preserve"> </w:t>
      </w:r>
      <w:r w:rsidRPr="0054766A">
        <w:rPr>
          <w:lang w:val="en-US" w:eastAsia="x-none"/>
        </w:rPr>
        <w:t xml:space="preserve">Design , Implementation and Evaluation of the </w:t>
      </w:r>
      <w:proofErr w:type="spellStart"/>
      <w:r w:rsidRPr="0054766A">
        <w:rPr>
          <w:lang w:val="en-US" w:eastAsia="x-none"/>
        </w:rPr>
        <w:t>CenceMe</w:t>
      </w:r>
      <w:proofErr w:type="spellEnd"/>
      <w:r w:rsidRPr="0054766A">
        <w:rPr>
          <w:lang w:val="en-US" w:eastAsia="x-none"/>
        </w:rPr>
        <w:t xml:space="preserve"> Application.</w:t>
      </w:r>
      <w:r w:rsidR="004F46BD" w:rsidRPr="0054766A">
        <w:rPr>
          <w:lang w:val="en-US" w:eastAsia="x-none"/>
        </w:rPr>
        <w:t xml:space="preserve"> </w:t>
      </w:r>
      <w:r w:rsidRPr="0054766A">
        <w:rPr>
          <w:lang w:val="en-US" w:eastAsia="x-none"/>
        </w:rPr>
        <w:t>2008.</w:t>
      </w:r>
    </w:p>
    <w:p w14:paraId="23E70997" w14:textId="6C1C56F7" w:rsidR="00E13B47" w:rsidRDefault="00A43BCD" w:rsidP="0054766A">
      <w:pPr>
        <w:rPr>
          <w:lang w:val="en-US" w:eastAsia="x-none"/>
        </w:rPr>
      </w:pPr>
      <w:r w:rsidRPr="0054766A">
        <w:rPr>
          <w:lang w:val="en-US" w:eastAsia="x-none"/>
        </w:rPr>
        <w:t>[20] Moo-</w:t>
      </w:r>
      <w:proofErr w:type="spellStart"/>
      <w:r w:rsidRPr="0054766A">
        <w:rPr>
          <w:lang w:val="en-US" w:eastAsia="x-none"/>
        </w:rPr>
        <w:t>ryong</w:t>
      </w:r>
      <w:proofErr w:type="spellEnd"/>
      <w:r w:rsidRPr="0054766A">
        <w:rPr>
          <w:lang w:val="en-US" w:eastAsia="x-none"/>
        </w:rPr>
        <w:t xml:space="preserve"> Ra, Bin Liu, Tom La </w:t>
      </w:r>
      <w:proofErr w:type="spellStart"/>
      <w:r w:rsidRPr="0054766A">
        <w:rPr>
          <w:lang w:val="en-US" w:eastAsia="x-none"/>
        </w:rPr>
        <w:t>Porta</w:t>
      </w:r>
      <w:proofErr w:type="spellEnd"/>
      <w:r w:rsidRPr="0054766A">
        <w:rPr>
          <w:lang w:val="en-US" w:eastAsia="x-none"/>
        </w:rPr>
        <w:t xml:space="preserve">, and Ramesh </w:t>
      </w:r>
      <w:proofErr w:type="spellStart"/>
      <w:r w:rsidRPr="0054766A">
        <w:rPr>
          <w:lang w:val="en-US" w:eastAsia="x-none"/>
        </w:rPr>
        <w:t>Govindan</w:t>
      </w:r>
      <w:proofErr w:type="spellEnd"/>
      <w:r w:rsidRPr="0054766A">
        <w:rPr>
          <w:lang w:val="en-US" w:eastAsia="x-none"/>
        </w:rPr>
        <w:t xml:space="preserve">. </w:t>
      </w:r>
      <w:proofErr w:type="gramStart"/>
      <w:r w:rsidRPr="0054766A">
        <w:rPr>
          <w:lang w:val="en-US" w:eastAsia="x-none"/>
        </w:rPr>
        <w:t>Medusa</w:t>
      </w:r>
      <w:r w:rsidR="004F46BD" w:rsidRPr="0054766A">
        <w:rPr>
          <w:lang w:val="en-US" w:eastAsia="x-none"/>
        </w:rPr>
        <w:t xml:space="preserve"> </w:t>
      </w:r>
      <w:r w:rsidRPr="0054766A">
        <w:rPr>
          <w:lang w:val="en-US" w:eastAsia="x-none"/>
        </w:rPr>
        <w:t>:</w:t>
      </w:r>
      <w:proofErr w:type="gramEnd"/>
      <w:r w:rsidRPr="0054766A">
        <w:rPr>
          <w:lang w:val="en-US" w:eastAsia="x-none"/>
        </w:rPr>
        <w:t xml:space="preserve"> A Programming Framework for Crowd-Sensing Applications Categories</w:t>
      </w:r>
      <w:r w:rsidR="004F46BD" w:rsidRPr="0054766A">
        <w:rPr>
          <w:lang w:val="en-US" w:eastAsia="x-none"/>
        </w:rPr>
        <w:t xml:space="preserve"> </w:t>
      </w:r>
      <w:r w:rsidRPr="0054766A">
        <w:rPr>
          <w:lang w:val="en-US" w:eastAsia="x-none"/>
        </w:rPr>
        <w:t>and Subject Descriptors. (Section 2):337–350.</w:t>
      </w:r>
    </w:p>
    <w:p w14:paraId="42A851E7" w14:textId="71679A14" w:rsidR="00E13B47" w:rsidRDefault="00A43BCD" w:rsidP="0054766A">
      <w:pPr>
        <w:rPr>
          <w:lang w:val="en-US" w:eastAsia="x-none"/>
        </w:rPr>
      </w:pPr>
      <w:r w:rsidRPr="0054766A">
        <w:rPr>
          <w:lang w:val="en-US" w:eastAsia="x-none"/>
        </w:rPr>
        <w:t xml:space="preserve">[21] L. von </w:t>
      </w:r>
      <w:proofErr w:type="spellStart"/>
      <w:r w:rsidRPr="0054766A">
        <w:rPr>
          <w:lang w:val="en-US" w:eastAsia="x-none"/>
        </w:rPr>
        <w:t>Ahn</w:t>
      </w:r>
      <w:proofErr w:type="spellEnd"/>
      <w:r w:rsidRPr="0054766A">
        <w:rPr>
          <w:lang w:val="en-US" w:eastAsia="x-none"/>
        </w:rPr>
        <w:t xml:space="preserve">. </w:t>
      </w:r>
      <w:proofErr w:type="gramStart"/>
      <w:r w:rsidRPr="0054766A">
        <w:rPr>
          <w:lang w:val="en-US" w:eastAsia="x-none"/>
        </w:rPr>
        <w:t>Games with a Purpose.</w:t>
      </w:r>
      <w:proofErr w:type="gramEnd"/>
      <w:r w:rsidRPr="0054766A">
        <w:rPr>
          <w:lang w:val="en-US" w:eastAsia="x-none"/>
        </w:rPr>
        <w:t xml:space="preserve"> Computer, 39(6):92–94, June</w:t>
      </w:r>
      <w:r w:rsidR="004F46BD" w:rsidRPr="0054766A">
        <w:rPr>
          <w:lang w:val="en-US" w:eastAsia="x-none"/>
        </w:rPr>
        <w:t xml:space="preserve"> </w:t>
      </w:r>
      <w:r w:rsidRPr="0054766A">
        <w:rPr>
          <w:lang w:val="en-US" w:eastAsia="x-none"/>
        </w:rPr>
        <w:t>2006.</w:t>
      </w:r>
    </w:p>
    <w:p w14:paraId="0138AC5B" w14:textId="211C0A1B" w:rsidR="003646C4" w:rsidRDefault="00A43BCD" w:rsidP="00386609">
      <w:pPr>
        <w:rPr>
          <w:lang w:val="en-US" w:eastAsia="x-none"/>
        </w:rPr>
      </w:pPr>
      <w:proofErr w:type="gramStart"/>
      <w:r w:rsidRPr="0054766A">
        <w:rPr>
          <w:lang w:val="en-US" w:eastAsia="x-none"/>
        </w:rPr>
        <w:t xml:space="preserve">[22] </w:t>
      </w:r>
      <w:proofErr w:type="spellStart"/>
      <w:r w:rsidRPr="0054766A">
        <w:rPr>
          <w:lang w:val="en-US" w:eastAsia="x-none"/>
        </w:rPr>
        <w:t>Tingxin</w:t>
      </w:r>
      <w:proofErr w:type="spellEnd"/>
      <w:r w:rsidRPr="0054766A">
        <w:rPr>
          <w:lang w:val="en-US" w:eastAsia="x-none"/>
        </w:rPr>
        <w:t xml:space="preserve"> Yan, Matt </w:t>
      </w:r>
      <w:proofErr w:type="spellStart"/>
      <w:r w:rsidRPr="0054766A">
        <w:rPr>
          <w:lang w:val="en-US" w:eastAsia="x-none"/>
        </w:rPr>
        <w:t>Marzilli</w:t>
      </w:r>
      <w:proofErr w:type="spellEnd"/>
      <w:r w:rsidRPr="0054766A">
        <w:rPr>
          <w:lang w:val="en-US" w:eastAsia="x-none"/>
        </w:rPr>
        <w:t xml:space="preserve">, Ryan Holmes, Deepak </w:t>
      </w:r>
      <w:proofErr w:type="spellStart"/>
      <w:r w:rsidRPr="0054766A">
        <w:rPr>
          <w:lang w:val="en-US" w:eastAsia="x-none"/>
        </w:rPr>
        <w:t>Ganesan</w:t>
      </w:r>
      <w:proofErr w:type="spellEnd"/>
      <w:r w:rsidRPr="0054766A">
        <w:rPr>
          <w:lang w:val="en-US" w:eastAsia="x-none"/>
        </w:rPr>
        <w:t>, and</w:t>
      </w:r>
      <w:r w:rsidR="004F46BD" w:rsidRPr="0054766A">
        <w:rPr>
          <w:lang w:val="en-US" w:eastAsia="x-none"/>
        </w:rPr>
        <w:t xml:space="preserve"> </w:t>
      </w:r>
      <w:r w:rsidR="00E13B47">
        <w:rPr>
          <w:lang w:val="en-US" w:eastAsia="x-none"/>
        </w:rPr>
        <w:t>Mark Corner.</w:t>
      </w:r>
      <w:proofErr w:type="gramEnd"/>
      <w:r w:rsidR="00386609">
        <w:rPr>
          <w:lang w:val="en-US" w:eastAsia="x-none"/>
        </w:rPr>
        <w:t xml:space="preserve"> </w:t>
      </w:r>
      <w:r w:rsidRPr="0054766A">
        <w:rPr>
          <w:lang w:val="en-US" w:eastAsia="x-none"/>
        </w:rPr>
        <w:t xml:space="preserve">Demo </w:t>
      </w:r>
      <w:proofErr w:type="gramStart"/>
      <w:r w:rsidRPr="0054766A">
        <w:rPr>
          <w:lang w:val="en-US" w:eastAsia="x-none"/>
        </w:rPr>
        <w:t>Abstract :</w:t>
      </w:r>
      <w:proofErr w:type="gramEnd"/>
      <w:r w:rsidRPr="0054766A">
        <w:rPr>
          <w:lang w:val="en-US" w:eastAsia="x-none"/>
        </w:rPr>
        <w:t xml:space="preserve"> </w:t>
      </w:r>
      <w:proofErr w:type="spellStart"/>
      <w:r w:rsidRPr="0054766A">
        <w:rPr>
          <w:lang w:val="en-US" w:eastAsia="x-none"/>
        </w:rPr>
        <w:t>mCrowd</w:t>
      </w:r>
      <w:proofErr w:type="spellEnd"/>
      <w:r w:rsidRPr="0054766A">
        <w:rPr>
          <w:lang w:val="en-US" w:eastAsia="x-none"/>
        </w:rPr>
        <w:t xml:space="preserve"> - A Platform for Mobile</w:t>
      </w:r>
      <w:r w:rsidR="004F46BD" w:rsidRPr="0054766A">
        <w:rPr>
          <w:lang w:val="en-US" w:eastAsia="x-none"/>
        </w:rPr>
        <w:t xml:space="preserve"> </w:t>
      </w:r>
      <w:r w:rsidR="00386609">
        <w:rPr>
          <w:lang w:val="en-US" w:eastAsia="x-none"/>
        </w:rPr>
        <w:t>Crowdsourcing.</w:t>
      </w:r>
    </w:p>
    <w:p w14:paraId="4BBC6794" w14:textId="77777777" w:rsidR="003646C4" w:rsidRDefault="003646C4">
      <w:pPr>
        <w:spacing w:before="0" w:after="0"/>
        <w:jc w:val="left"/>
        <w:rPr>
          <w:lang w:val="en-US" w:eastAsia="x-none"/>
        </w:rPr>
      </w:pPr>
      <w:r>
        <w:rPr>
          <w:lang w:val="en-US" w:eastAsia="x-none"/>
        </w:rPr>
        <w:br w:type="page"/>
      </w:r>
    </w:p>
    <w:sdt>
      <w:sdtPr>
        <w:rPr>
          <w:rFonts w:ascii="Arial" w:eastAsia="Times New Roman" w:hAnsi="Arial" w:cs="Arial"/>
          <w:b w:val="0"/>
          <w:bCs w:val="0"/>
          <w:color w:val="auto"/>
          <w:sz w:val="24"/>
          <w:szCs w:val="22"/>
          <w:lang w:val="en-GB" w:eastAsia="en-US" w:bidi="en-US"/>
        </w:rPr>
        <w:id w:val="-1195384997"/>
        <w:docPartObj>
          <w:docPartGallery w:val="Table of Contents"/>
          <w:docPartUnique/>
        </w:docPartObj>
      </w:sdtPr>
      <w:sdtEndPr>
        <w:rPr>
          <w:noProof/>
        </w:rPr>
      </w:sdtEndPr>
      <w:sdtContent>
        <w:p w14:paraId="1356219E" w14:textId="5769E9C3" w:rsidR="003646C4" w:rsidRDefault="003646C4">
          <w:pPr>
            <w:pStyle w:val="TOCHeading"/>
          </w:pPr>
          <w:r>
            <w:t>Table of Contents</w:t>
          </w:r>
        </w:p>
        <w:p w14:paraId="39340663" w14:textId="77777777" w:rsidR="003646C4" w:rsidRDefault="003646C4">
          <w:pPr>
            <w:pStyle w:val="TOC1"/>
            <w:tabs>
              <w:tab w:val="right" w:leader="dot" w:pos="9060"/>
            </w:tabs>
            <w:rPr>
              <w:noProof/>
            </w:rPr>
          </w:pPr>
          <w:r>
            <w:fldChar w:fldCharType="begin"/>
          </w:r>
          <w:r>
            <w:instrText xml:space="preserve"> TOC \o "1-3" \h \z \u </w:instrText>
          </w:r>
          <w:r>
            <w:fldChar w:fldCharType="separate"/>
          </w:r>
          <w:hyperlink w:anchor="_Toc378852980" w:history="1">
            <w:r w:rsidRPr="00447695">
              <w:rPr>
                <w:rStyle w:val="Hyperlink"/>
                <w:rFonts w:cs="Arial"/>
                <w:noProof/>
              </w:rPr>
              <w:t>DROIDLAB</w:t>
            </w:r>
            <w:r>
              <w:rPr>
                <w:noProof/>
                <w:webHidden/>
              </w:rPr>
              <w:tab/>
            </w:r>
            <w:r>
              <w:rPr>
                <w:noProof/>
                <w:webHidden/>
              </w:rPr>
              <w:fldChar w:fldCharType="begin"/>
            </w:r>
            <w:r>
              <w:rPr>
                <w:noProof/>
                <w:webHidden/>
              </w:rPr>
              <w:instrText xml:space="preserve"> PAGEREF _Toc378852980 \h </w:instrText>
            </w:r>
            <w:r>
              <w:rPr>
                <w:noProof/>
                <w:webHidden/>
              </w:rPr>
            </w:r>
            <w:r>
              <w:rPr>
                <w:noProof/>
                <w:webHidden/>
              </w:rPr>
              <w:fldChar w:fldCharType="separate"/>
            </w:r>
            <w:r>
              <w:rPr>
                <w:noProof/>
                <w:webHidden/>
              </w:rPr>
              <w:t>1</w:t>
            </w:r>
            <w:r>
              <w:rPr>
                <w:noProof/>
                <w:webHidden/>
              </w:rPr>
              <w:fldChar w:fldCharType="end"/>
            </w:r>
          </w:hyperlink>
        </w:p>
        <w:p w14:paraId="1BE5E334" w14:textId="77777777" w:rsidR="003646C4" w:rsidRDefault="00FB2C05">
          <w:pPr>
            <w:pStyle w:val="TOC1"/>
            <w:tabs>
              <w:tab w:val="right" w:leader="dot" w:pos="9060"/>
            </w:tabs>
            <w:rPr>
              <w:noProof/>
            </w:rPr>
          </w:pPr>
          <w:hyperlink w:anchor="_Toc378852981" w:history="1">
            <w:r w:rsidR="003646C4" w:rsidRPr="00447695">
              <w:rPr>
                <w:rStyle w:val="Hyperlink"/>
                <w:rFonts w:cs="Arial"/>
                <w:noProof/>
              </w:rPr>
              <w:t>Rolland Vida, BME</w:t>
            </w:r>
            <w:r w:rsidR="003646C4">
              <w:rPr>
                <w:noProof/>
                <w:webHidden/>
              </w:rPr>
              <w:tab/>
            </w:r>
            <w:r w:rsidR="003646C4">
              <w:rPr>
                <w:noProof/>
                <w:webHidden/>
              </w:rPr>
              <w:fldChar w:fldCharType="begin"/>
            </w:r>
            <w:r w:rsidR="003646C4">
              <w:rPr>
                <w:noProof/>
                <w:webHidden/>
              </w:rPr>
              <w:instrText xml:space="preserve"> PAGEREF _Toc378852981 \h </w:instrText>
            </w:r>
            <w:r w:rsidR="003646C4">
              <w:rPr>
                <w:noProof/>
                <w:webHidden/>
              </w:rPr>
            </w:r>
            <w:r w:rsidR="003646C4">
              <w:rPr>
                <w:noProof/>
                <w:webHidden/>
              </w:rPr>
              <w:fldChar w:fldCharType="separate"/>
            </w:r>
            <w:r w:rsidR="003646C4">
              <w:rPr>
                <w:noProof/>
                <w:webHidden/>
              </w:rPr>
              <w:t>1</w:t>
            </w:r>
            <w:r w:rsidR="003646C4">
              <w:rPr>
                <w:noProof/>
                <w:webHidden/>
              </w:rPr>
              <w:fldChar w:fldCharType="end"/>
            </w:r>
          </w:hyperlink>
        </w:p>
        <w:p w14:paraId="5D49F032" w14:textId="77777777" w:rsidR="003646C4" w:rsidRDefault="00FB2C05">
          <w:pPr>
            <w:pStyle w:val="TOC1"/>
            <w:tabs>
              <w:tab w:val="right" w:leader="dot" w:pos="9060"/>
            </w:tabs>
            <w:rPr>
              <w:noProof/>
            </w:rPr>
          </w:pPr>
          <w:hyperlink w:anchor="_Toc378852982" w:history="1">
            <w:r w:rsidR="003646C4" w:rsidRPr="00447695">
              <w:rPr>
                <w:rStyle w:val="Hyperlink"/>
                <w:rFonts w:cs="Arial"/>
                <w:noProof/>
              </w:rPr>
              <w:t>vida@tmit.bme.hu</w:t>
            </w:r>
            <w:r w:rsidR="003646C4">
              <w:rPr>
                <w:noProof/>
                <w:webHidden/>
              </w:rPr>
              <w:tab/>
            </w:r>
            <w:r w:rsidR="003646C4">
              <w:rPr>
                <w:noProof/>
                <w:webHidden/>
              </w:rPr>
              <w:fldChar w:fldCharType="begin"/>
            </w:r>
            <w:r w:rsidR="003646C4">
              <w:rPr>
                <w:noProof/>
                <w:webHidden/>
              </w:rPr>
              <w:instrText xml:space="preserve"> PAGEREF _Toc378852982 \h </w:instrText>
            </w:r>
            <w:r w:rsidR="003646C4">
              <w:rPr>
                <w:noProof/>
                <w:webHidden/>
              </w:rPr>
            </w:r>
            <w:r w:rsidR="003646C4">
              <w:rPr>
                <w:noProof/>
                <w:webHidden/>
              </w:rPr>
              <w:fldChar w:fldCharType="separate"/>
            </w:r>
            <w:r w:rsidR="003646C4">
              <w:rPr>
                <w:noProof/>
                <w:webHidden/>
              </w:rPr>
              <w:t>1</w:t>
            </w:r>
            <w:r w:rsidR="003646C4">
              <w:rPr>
                <w:noProof/>
                <w:webHidden/>
              </w:rPr>
              <w:fldChar w:fldCharType="end"/>
            </w:r>
          </w:hyperlink>
        </w:p>
        <w:p w14:paraId="789091BE" w14:textId="77777777" w:rsidR="003646C4" w:rsidRDefault="00FB2C05">
          <w:pPr>
            <w:pStyle w:val="TOC1"/>
            <w:tabs>
              <w:tab w:val="left" w:pos="440"/>
              <w:tab w:val="right" w:leader="dot" w:pos="9060"/>
            </w:tabs>
            <w:rPr>
              <w:noProof/>
            </w:rPr>
          </w:pPr>
          <w:hyperlink w:anchor="_Toc378852983" w:history="1">
            <w:r w:rsidR="003646C4" w:rsidRPr="00447695">
              <w:rPr>
                <w:rStyle w:val="Hyperlink"/>
                <w:noProof/>
              </w:rPr>
              <w:t>1</w:t>
            </w:r>
            <w:r w:rsidR="003646C4">
              <w:rPr>
                <w:noProof/>
              </w:rPr>
              <w:tab/>
            </w:r>
            <w:r w:rsidR="003646C4" w:rsidRPr="00447695">
              <w:rPr>
                <w:rStyle w:val="Hyperlink"/>
                <w:noProof/>
                <w:lang w:val="en-US"/>
              </w:rPr>
              <w:t>Overview of DroidLab</w:t>
            </w:r>
            <w:r w:rsidR="003646C4">
              <w:rPr>
                <w:noProof/>
                <w:webHidden/>
              </w:rPr>
              <w:tab/>
            </w:r>
            <w:r w:rsidR="003646C4">
              <w:rPr>
                <w:noProof/>
                <w:webHidden/>
              </w:rPr>
              <w:fldChar w:fldCharType="begin"/>
            </w:r>
            <w:r w:rsidR="003646C4">
              <w:rPr>
                <w:noProof/>
                <w:webHidden/>
              </w:rPr>
              <w:instrText xml:space="preserve"> PAGEREF _Toc378852983 \h </w:instrText>
            </w:r>
            <w:r w:rsidR="003646C4">
              <w:rPr>
                <w:noProof/>
                <w:webHidden/>
              </w:rPr>
            </w:r>
            <w:r w:rsidR="003646C4">
              <w:rPr>
                <w:noProof/>
                <w:webHidden/>
              </w:rPr>
              <w:fldChar w:fldCharType="separate"/>
            </w:r>
            <w:r w:rsidR="003646C4">
              <w:rPr>
                <w:noProof/>
                <w:webHidden/>
              </w:rPr>
              <w:t>2</w:t>
            </w:r>
            <w:r w:rsidR="003646C4">
              <w:rPr>
                <w:noProof/>
                <w:webHidden/>
              </w:rPr>
              <w:fldChar w:fldCharType="end"/>
            </w:r>
          </w:hyperlink>
        </w:p>
        <w:p w14:paraId="5D340F39" w14:textId="77777777" w:rsidR="003646C4" w:rsidRDefault="00FB2C05">
          <w:pPr>
            <w:pStyle w:val="TOC2"/>
            <w:tabs>
              <w:tab w:val="left" w:pos="880"/>
              <w:tab w:val="right" w:leader="dot" w:pos="9060"/>
            </w:tabs>
            <w:rPr>
              <w:noProof/>
            </w:rPr>
          </w:pPr>
          <w:hyperlink w:anchor="_Toc378852984" w:history="1">
            <w:r w:rsidR="003646C4" w:rsidRPr="00447695">
              <w:rPr>
                <w:rStyle w:val="Hyperlink"/>
                <w:rFonts w:cs="Arial"/>
                <w:noProof/>
                <w:lang w:val="en-US"/>
              </w:rPr>
              <w:t>1.1</w:t>
            </w:r>
            <w:r w:rsidR="003646C4">
              <w:rPr>
                <w:noProof/>
              </w:rPr>
              <w:tab/>
            </w:r>
            <w:r w:rsidR="003646C4" w:rsidRPr="00447695">
              <w:rPr>
                <w:rStyle w:val="Hyperlink"/>
                <w:rFonts w:cs="Arial"/>
                <w:noProof/>
              </w:rPr>
              <w:t>Focus and organization</w:t>
            </w:r>
            <w:r w:rsidR="003646C4">
              <w:rPr>
                <w:noProof/>
                <w:webHidden/>
              </w:rPr>
              <w:tab/>
            </w:r>
            <w:r w:rsidR="003646C4">
              <w:rPr>
                <w:noProof/>
                <w:webHidden/>
              </w:rPr>
              <w:fldChar w:fldCharType="begin"/>
            </w:r>
            <w:r w:rsidR="003646C4">
              <w:rPr>
                <w:noProof/>
                <w:webHidden/>
              </w:rPr>
              <w:instrText xml:space="preserve"> PAGEREF _Toc378852984 \h </w:instrText>
            </w:r>
            <w:r w:rsidR="003646C4">
              <w:rPr>
                <w:noProof/>
                <w:webHidden/>
              </w:rPr>
            </w:r>
            <w:r w:rsidR="003646C4">
              <w:rPr>
                <w:noProof/>
                <w:webHidden/>
              </w:rPr>
              <w:fldChar w:fldCharType="separate"/>
            </w:r>
            <w:r w:rsidR="003646C4">
              <w:rPr>
                <w:noProof/>
                <w:webHidden/>
              </w:rPr>
              <w:t>2</w:t>
            </w:r>
            <w:r w:rsidR="003646C4">
              <w:rPr>
                <w:noProof/>
                <w:webHidden/>
              </w:rPr>
              <w:fldChar w:fldCharType="end"/>
            </w:r>
          </w:hyperlink>
        </w:p>
        <w:p w14:paraId="3138D872" w14:textId="77777777" w:rsidR="003646C4" w:rsidRDefault="00FB2C05">
          <w:pPr>
            <w:pStyle w:val="TOC2"/>
            <w:tabs>
              <w:tab w:val="left" w:pos="880"/>
              <w:tab w:val="right" w:leader="dot" w:pos="9060"/>
            </w:tabs>
            <w:rPr>
              <w:noProof/>
            </w:rPr>
          </w:pPr>
          <w:hyperlink w:anchor="_Toc378852985" w:history="1">
            <w:r w:rsidR="003646C4" w:rsidRPr="00447695">
              <w:rPr>
                <w:rStyle w:val="Hyperlink"/>
                <w:noProof/>
              </w:rPr>
              <w:t>1.2</w:t>
            </w:r>
            <w:r w:rsidR="003646C4">
              <w:rPr>
                <w:noProof/>
              </w:rPr>
              <w:tab/>
            </w:r>
            <w:r w:rsidR="003646C4" w:rsidRPr="00447695">
              <w:rPr>
                <w:rStyle w:val="Hyperlink"/>
                <w:noProof/>
              </w:rPr>
              <w:t>Basic principles</w:t>
            </w:r>
            <w:r w:rsidR="003646C4">
              <w:rPr>
                <w:noProof/>
                <w:webHidden/>
              </w:rPr>
              <w:tab/>
            </w:r>
            <w:r w:rsidR="003646C4">
              <w:rPr>
                <w:noProof/>
                <w:webHidden/>
              </w:rPr>
              <w:fldChar w:fldCharType="begin"/>
            </w:r>
            <w:r w:rsidR="003646C4">
              <w:rPr>
                <w:noProof/>
                <w:webHidden/>
              </w:rPr>
              <w:instrText xml:space="preserve"> PAGEREF _Toc378852985 \h </w:instrText>
            </w:r>
            <w:r w:rsidR="003646C4">
              <w:rPr>
                <w:noProof/>
                <w:webHidden/>
              </w:rPr>
            </w:r>
            <w:r w:rsidR="003646C4">
              <w:rPr>
                <w:noProof/>
                <w:webHidden/>
              </w:rPr>
              <w:fldChar w:fldCharType="separate"/>
            </w:r>
            <w:r w:rsidR="003646C4">
              <w:rPr>
                <w:noProof/>
                <w:webHidden/>
              </w:rPr>
              <w:t>2</w:t>
            </w:r>
            <w:r w:rsidR="003646C4">
              <w:rPr>
                <w:noProof/>
                <w:webHidden/>
              </w:rPr>
              <w:fldChar w:fldCharType="end"/>
            </w:r>
          </w:hyperlink>
        </w:p>
        <w:p w14:paraId="6CD465FA" w14:textId="77777777" w:rsidR="003646C4" w:rsidRDefault="00FB2C05">
          <w:pPr>
            <w:pStyle w:val="TOC3"/>
            <w:tabs>
              <w:tab w:val="left" w:pos="1320"/>
              <w:tab w:val="right" w:leader="dot" w:pos="9060"/>
            </w:tabs>
            <w:rPr>
              <w:noProof/>
            </w:rPr>
          </w:pPr>
          <w:hyperlink w:anchor="_Toc378852986" w:history="1">
            <w:r w:rsidR="003646C4" w:rsidRPr="00447695">
              <w:rPr>
                <w:rStyle w:val="Hyperlink"/>
                <w:noProof/>
              </w:rPr>
              <w:t>1.2.1</w:t>
            </w:r>
            <w:r w:rsidR="003646C4">
              <w:rPr>
                <w:noProof/>
              </w:rPr>
              <w:tab/>
            </w:r>
            <w:r w:rsidR="003646C4" w:rsidRPr="00447695">
              <w:rPr>
                <w:rStyle w:val="Hyperlink"/>
                <w:noProof/>
              </w:rPr>
              <w:t>Crowd</w:t>
            </w:r>
            <w:r w:rsidR="003646C4" w:rsidRPr="00447695">
              <w:rPr>
                <w:rStyle w:val="Hyperlink"/>
                <w:noProof/>
                <w:lang w:val="hu-HU"/>
              </w:rPr>
              <w:t>sourcing</w:t>
            </w:r>
            <w:r w:rsidR="003646C4">
              <w:rPr>
                <w:noProof/>
                <w:webHidden/>
              </w:rPr>
              <w:tab/>
            </w:r>
            <w:r w:rsidR="003646C4">
              <w:rPr>
                <w:noProof/>
                <w:webHidden/>
              </w:rPr>
              <w:fldChar w:fldCharType="begin"/>
            </w:r>
            <w:r w:rsidR="003646C4">
              <w:rPr>
                <w:noProof/>
                <w:webHidden/>
              </w:rPr>
              <w:instrText xml:space="preserve"> PAGEREF _Toc378852986 \h </w:instrText>
            </w:r>
            <w:r w:rsidR="003646C4">
              <w:rPr>
                <w:noProof/>
                <w:webHidden/>
              </w:rPr>
            </w:r>
            <w:r w:rsidR="003646C4">
              <w:rPr>
                <w:noProof/>
                <w:webHidden/>
              </w:rPr>
              <w:fldChar w:fldCharType="separate"/>
            </w:r>
            <w:r w:rsidR="003646C4">
              <w:rPr>
                <w:noProof/>
                <w:webHidden/>
              </w:rPr>
              <w:t>2</w:t>
            </w:r>
            <w:r w:rsidR="003646C4">
              <w:rPr>
                <w:noProof/>
                <w:webHidden/>
              </w:rPr>
              <w:fldChar w:fldCharType="end"/>
            </w:r>
          </w:hyperlink>
        </w:p>
        <w:p w14:paraId="2B591C7C" w14:textId="77777777" w:rsidR="003646C4" w:rsidRDefault="00FB2C05">
          <w:pPr>
            <w:pStyle w:val="TOC3"/>
            <w:tabs>
              <w:tab w:val="left" w:pos="1320"/>
              <w:tab w:val="right" w:leader="dot" w:pos="9060"/>
            </w:tabs>
            <w:rPr>
              <w:noProof/>
            </w:rPr>
          </w:pPr>
          <w:hyperlink w:anchor="_Toc378852987" w:history="1">
            <w:r w:rsidR="003646C4" w:rsidRPr="00447695">
              <w:rPr>
                <w:rStyle w:val="Hyperlink"/>
                <w:noProof/>
              </w:rPr>
              <w:t>1.2.2</w:t>
            </w:r>
            <w:r w:rsidR="003646C4">
              <w:rPr>
                <w:noProof/>
              </w:rPr>
              <w:tab/>
            </w:r>
            <w:r w:rsidR="003646C4" w:rsidRPr="00447695">
              <w:rPr>
                <w:rStyle w:val="Hyperlink"/>
                <w:noProof/>
              </w:rPr>
              <w:t>Crowdsourcing</w:t>
            </w:r>
            <w:r w:rsidR="003646C4">
              <w:rPr>
                <w:noProof/>
                <w:webHidden/>
              </w:rPr>
              <w:tab/>
            </w:r>
            <w:r w:rsidR="003646C4">
              <w:rPr>
                <w:noProof/>
                <w:webHidden/>
              </w:rPr>
              <w:fldChar w:fldCharType="begin"/>
            </w:r>
            <w:r w:rsidR="003646C4">
              <w:rPr>
                <w:noProof/>
                <w:webHidden/>
              </w:rPr>
              <w:instrText xml:space="preserve"> PAGEREF _Toc378852987 \h </w:instrText>
            </w:r>
            <w:r w:rsidR="003646C4">
              <w:rPr>
                <w:noProof/>
                <w:webHidden/>
              </w:rPr>
            </w:r>
            <w:r w:rsidR="003646C4">
              <w:rPr>
                <w:noProof/>
                <w:webHidden/>
              </w:rPr>
              <w:fldChar w:fldCharType="separate"/>
            </w:r>
            <w:r w:rsidR="003646C4">
              <w:rPr>
                <w:noProof/>
                <w:webHidden/>
              </w:rPr>
              <w:t>3</w:t>
            </w:r>
            <w:r w:rsidR="003646C4">
              <w:rPr>
                <w:noProof/>
                <w:webHidden/>
              </w:rPr>
              <w:fldChar w:fldCharType="end"/>
            </w:r>
          </w:hyperlink>
        </w:p>
        <w:p w14:paraId="14A693D8" w14:textId="77777777" w:rsidR="003646C4" w:rsidRDefault="00FB2C05">
          <w:pPr>
            <w:pStyle w:val="TOC3"/>
            <w:tabs>
              <w:tab w:val="left" w:pos="1320"/>
              <w:tab w:val="right" w:leader="dot" w:pos="9060"/>
            </w:tabs>
            <w:rPr>
              <w:noProof/>
            </w:rPr>
          </w:pPr>
          <w:hyperlink w:anchor="_Toc378852988" w:history="1">
            <w:r w:rsidR="003646C4" w:rsidRPr="00447695">
              <w:rPr>
                <w:rStyle w:val="Hyperlink"/>
                <w:noProof/>
              </w:rPr>
              <w:t>1.2.3</w:t>
            </w:r>
            <w:r w:rsidR="003646C4">
              <w:rPr>
                <w:noProof/>
              </w:rPr>
              <w:tab/>
            </w:r>
            <w:r w:rsidR="003646C4" w:rsidRPr="00447695">
              <w:rPr>
                <w:rStyle w:val="Hyperlink"/>
                <w:noProof/>
              </w:rPr>
              <w:t>Terminology</w:t>
            </w:r>
            <w:r w:rsidR="003646C4">
              <w:rPr>
                <w:noProof/>
                <w:webHidden/>
              </w:rPr>
              <w:tab/>
            </w:r>
            <w:r w:rsidR="003646C4">
              <w:rPr>
                <w:noProof/>
                <w:webHidden/>
              </w:rPr>
              <w:fldChar w:fldCharType="begin"/>
            </w:r>
            <w:r w:rsidR="003646C4">
              <w:rPr>
                <w:noProof/>
                <w:webHidden/>
              </w:rPr>
              <w:instrText xml:space="preserve"> PAGEREF _Toc378852988 \h </w:instrText>
            </w:r>
            <w:r w:rsidR="003646C4">
              <w:rPr>
                <w:noProof/>
                <w:webHidden/>
              </w:rPr>
            </w:r>
            <w:r w:rsidR="003646C4">
              <w:rPr>
                <w:noProof/>
                <w:webHidden/>
              </w:rPr>
              <w:fldChar w:fldCharType="separate"/>
            </w:r>
            <w:r w:rsidR="003646C4">
              <w:rPr>
                <w:noProof/>
                <w:webHidden/>
              </w:rPr>
              <w:t>4</w:t>
            </w:r>
            <w:r w:rsidR="003646C4">
              <w:rPr>
                <w:noProof/>
                <w:webHidden/>
              </w:rPr>
              <w:fldChar w:fldCharType="end"/>
            </w:r>
          </w:hyperlink>
        </w:p>
        <w:p w14:paraId="5582944B" w14:textId="77777777" w:rsidR="003646C4" w:rsidRDefault="00FB2C05">
          <w:pPr>
            <w:pStyle w:val="TOC2"/>
            <w:tabs>
              <w:tab w:val="left" w:pos="880"/>
              <w:tab w:val="right" w:leader="dot" w:pos="9060"/>
            </w:tabs>
            <w:rPr>
              <w:noProof/>
            </w:rPr>
          </w:pPr>
          <w:hyperlink w:anchor="_Toc378852989" w:history="1">
            <w:r w:rsidR="003646C4" w:rsidRPr="00447695">
              <w:rPr>
                <w:rStyle w:val="Hyperlink"/>
                <w:noProof/>
              </w:rPr>
              <w:t>1.3</w:t>
            </w:r>
            <w:r w:rsidR="003646C4">
              <w:rPr>
                <w:noProof/>
              </w:rPr>
              <w:tab/>
            </w:r>
            <w:r w:rsidR="003646C4" w:rsidRPr="00447695">
              <w:rPr>
                <w:rStyle w:val="Hyperlink"/>
                <w:noProof/>
                <w:lang w:val="en-US"/>
              </w:rPr>
              <w:t>Related Work</w:t>
            </w:r>
            <w:r w:rsidR="003646C4">
              <w:rPr>
                <w:noProof/>
                <w:webHidden/>
              </w:rPr>
              <w:tab/>
            </w:r>
            <w:r w:rsidR="003646C4">
              <w:rPr>
                <w:noProof/>
                <w:webHidden/>
              </w:rPr>
              <w:fldChar w:fldCharType="begin"/>
            </w:r>
            <w:r w:rsidR="003646C4">
              <w:rPr>
                <w:noProof/>
                <w:webHidden/>
              </w:rPr>
              <w:instrText xml:space="preserve"> PAGEREF _Toc378852989 \h </w:instrText>
            </w:r>
            <w:r w:rsidR="003646C4">
              <w:rPr>
                <w:noProof/>
                <w:webHidden/>
              </w:rPr>
            </w:r>
            <w:r w:rsidR="003646C4">
              <w:rPr>
                <w:noProof/>
                <w:webHidden/>
              </w:rPr>
              <w:fldChar w:fldCharType="separate"/>
            </w:r>
            <w:r w:rsidR="003646C4">
              <w:rPr>
                <w:noProof/>
                <w:webHidden/>
              </w:rPr>
              <w:t>5</w:t>
            </w:r>
            <w:r w:rsidR="003646C4">
              <w:rPr>
                <w:noProof/>
                <w:webHidden/>
              </w:rPr>
              <w:fldChar w:fldCharType="end"/>
            </w:r>
          </w:hyperlink>
        </w:p>
        <w:p w14:paraId="0D7FDE63" w14:textId="77777777" w:rsidR="003646C4" w:rsidRDefault="00FB2C05">
          <w:pPr>
            <w:pStyle w:val="TOC3"/>
            <w:tabs>
              <w:tab w:val="left" w:pos="1320"/>
              <w:tab w:val="right" w:leader="dot" w:pos="9060"/>
            </w:tabs>
            <w:rPr>
              <w:noProof/>
            </w:rPr>
          </w:pPr>
          <w:hyperlink w:anchor="_Toc378852990" w:history="1">
            <w:r w:rsidR="003646C4" w:rsidRPr="00447695">
              <w:rPr>
                <w:rStyle w:val="Hyperlink"/>
                <w:noProof/>
              </w:rPr>
              <w:t>1.3.1</w:t>
            </w:r>
            <w:r w:rsidR="003646C4">
              <w:rPr>
                <w:noProof/>
              </w:rPr>
              <w:tab/>
            </w:r>
            <w:r w:rsidR="003646C4" w:rsidRPr="00447695">
              <w:rPr>
                <w:rStyle w:val="Hyperlink"/>
                <w:noProof/>
                <w:lang w:val="en-US"/>
              </w:rPr>
              <w:t>Mobile crowdsensing</w:t>
            </w:r>
            <w:r w:rsidR="003646C4" w:rsidRPr="00447695">
              <w:rPr>
                <w:rStyle w:val="Hyperlink"/>
                <w:noProof/>
              </w:rPr>
              <w:t xml:space="preserve"> applications</w:t>
            </w:r>
            <w:r w:rsidR="003646C4">
              <w:rPr>
                <w:noProof/>
                <w:webHidden/>
              </w:rPr>
              <w:tab/>
            </w:r>
            <w:r w:rsidR="003646C4">
              <w:rPr>
                <w:noProof/>
                <w:webHidden/>
              </w:rPr>
              <w:fldChar w:fldCharType="begin"/>
            </w:r>
            <w:r w:rsidR="003646C4">
              <w:rPr>
                <w:noProof/>
                <w:webHidden/>
              </w:rPr>
              <w:instrText xml:space="preserve"> PAGEREF _Toc378852990 \h </w:instrText>
            </w:r>
            <w:r w:rsidR="003646C4">
              <w:rPr>
                <w:noProof/>
                <w:webHidden/>
              </w:rPr>
            </w:r>
            <w:r w:rsidR="003646C4">
              <w:rPr>
                <w:noProof/>
                <w:webHidden/>
              </w:rPr>
              <w:fldChar w:fldCharType="separate"/>
            </w:r>
            <w:r w:rsidR="003646C4">
              <w:rPr>
                <w:noProof/>
                <w:webHidden/>
              </w:rPr>
              <w:t>5</w:t>
            </w:r>
            <w:r w:rsidR="003646C4">
              <w:rPr>
                <w:noProof/>
                <w:webHidden/>
              </w:rPr>
              <w:fldChar w:fldCharType="end"/>
            </w:r>
          </w:hyperlink>
        </w:p>
        <w:p w14:paraId="7D8326F8" w14:textId="77777777" w:rsidR="003646C4" w:rsidRDefault="00FB2C05">
          <w:pPr>
            <w:pStyle w:val="TOC3"/>
            <w:tabs>
              <w:tab w:val="left" w:pos="1320"/>
              <w:tab w:val="right" w:leader="dot" w:pos="9060"/>
            </w:tabs>
            <w:rPr>
              <w:noProof/>
            </w:rPr>
          </w:pPr>
          <w:hyperlink w:anchor="_Toc378852991" w:history="1">
            <w:r w:rsidR="003646C4" w:rsidRPr="00447695">
              <w:rPr>
                <w:rStyle w:val="Hyperlink"/>
                <w:noProof/>
              </w:rPr>
              <w:t>1.3.2</w:t>
            </w:r>
            <w:r w:rsidR="003646C4">
              <w:rPr>
                <w:noProof/>
              </w:rPr>
              <w:tab/>
            </w:r>
            <w:r w:rsidR="003646C4" w:rsidRPr="00447695">
              <w:rPr>
                <w:rStyle w:val="Hyperlink"/>
                <w:noProof/>
              </w:rPr>
              <w:t>Mobile crowd sensing frameworks</w:t>
            </w:r>
            <w:r w:rsidR="003646C4">
              <w:rPr>
                <w:noProof/>
                <w:webHidden/>
              </w:rPr>
              <w:tab/>
            </w:r>
            <w:r w:rsidR="003646C4">
              <w:rPr>
                <w:noProof/>
                <w:webHidden/>
              </w:rPr>
              <w:fldChar w:fldCharType="begin"/>
            </w:r>
            <w:r w:rsidR="003646C4">
              <w:rPr>
                <w:noProof/>
                <w:webHidden/>
              </w:rPr>
              <w:instrText xml:space="preserve"> PAGEREF _Toc378852991 \h </w:instrText>
            </w:r>
            <w:r w:rsidR="003646C4">
              <w:rPr>
                <w:noProof/>
                <w:webHidden/>
              </w:rPr>
            </w:r>
            <w:r w:rsidR="003646C4">
              <w:rPr>
                <w:noProof/>
                <w:webHidden/>
              </w:rPr>
              <w:fldChar w:fldCharType="separate"/>
            </w:r>
            <w:r w:rsidR="003646C4">
              <w:rPr>
                <w:noProof/>
                <w:webHidden/>
              </w:rPr>
              <w:t>6</w:t>
            </w:r>
            <w:r w:rsidR="003646C4">
              <w:rPr>
                <w:noProof/>
                <w:webHidden/>
              </w:rPr>
              <w:fldChar w:fldCharType="end"/>
            </w:r>
          </w:hyperlink>
        </w:p>
        <w:p w14:paraId="2B7B0257" w14:textId="77777777" w:rsidR="003646C4" w:rsidRDefault="00FB2C05">
          <w:pPr>
            <w:pStyle w:val="TOC2"/>
            <w:tabs>
              <w:tab w:val="left" w:pos="880"/>
              <w:tab w:val="right" w:leader="dot" w:pos="9060"/>
            </w:tabs>
            <w:rPr>
              <w:noProof/>
            </w:rPr>
          </w:pPr>
          <w:hyperlink w:anchor="_Toc378852992" w:history="1">
            <w:r w:rsidR="003646C4" w:rsidRPr="00447695">
              <w:rPr>
                <w:rStyle w:val="Hyperlink"/>
                <w:noProof/>
              </w:rPr>
              <w:t>1.4</w:t>
            </w:r>
            <w:r w:rsidR="003646C4">
              <w:rPr>
                <w:noProof/>
              </w:rPr>
              <w:tab/>
            </w:r>
            <w:r w:rsidR="003646C4" w:rsidRPr="00447695">
              <w:rPr>
                <w:rStyle w:val="Hyperlink"/>
                <w:noProof/>
              </w:rPr>
              <w:t>Usecases</w:t>
            </w:r>
            <w:r w:rsidR="003646C4">
              <w:rPr>
                <w:noProof/>
                <w:webHidden/>
              </w:rPr>
              <w:tab/>
            </w:r>
            <w:r w:rsidR="003646C4">
              <w:rPr>
                <w:noProof/>
                <w:webHidden/>
              </w:rPr>
              <w:fldChar w:fldCharType="begin"/>
            </w:r>
            <w:r w:rsidR="003646C4">
              <w:rPr>
                <w:noProof/>
                <w:webHidden/>
              </w:rPr>
              <w:instrText xml:space="preserve"> PAGEREF _Toc378852992 \h </w:instrText>
            </w:r>
            <w:r w:rsidR="003646C4">
              <w:rPr>
                <w:noProof/>
                <w:webHidden/>
              </w:rPr>
            </w:r>
            <w:r w:rsidR="003646C4">
              <w:rPr>
                <w:noProof/>
                <w:webHidden/>
              </w:rPr>
              <w:fldChar w:fldCharType="separate"/>
            </w:r>
            <w:r w:rsidR="003646C4">
              <w:rPr>
                <w:noProof/>
                <w:webHidden/>
              </w:rPr>
              <w:t>7</w:t>
            </w:r>
            <w:r w:rsidR="003646C4">
              <w:rPr>
                <w:noProof/>
                <w:webHidden/>
              </w:rPr>
              <w:fldChar w:fldCharType="end"/>
            </w:r>
          </w:hyperlink>
        </w:p>
        <w:p w14:paraId="29157C07" w14:textId="77777777" w:rsidR="003646C4" w:rsidRDefault="00FB2C05">
          <w:pPr>
            <w:pStyle w:val="TOC2"/>
            <w:tabs>
              <w:tab w:val="left" w:pos="880"/>
              <w:tab w:val="right" w:leader="dot" w:pos="9060"/>
            </w:tabs>
            <w:rPr>
              <w:noProof/>
            </w:rPr>
          </w:pPr>
          <w:hyperlink w:anchor="_Toc378852993" w:history="1">
            <w:r w:rsidR="003646C4" w:rsidRPr="00447695">
              <w:rPr>
                <w:rStyle w:val="Hyperlink"/>
                <w:noProof/>
              </w:rPr>
              <w:t>1.5</w:t>
            </w:r>
            <w:r w:rsidR="003646C4">
              <w:rPr>
                <w:noProof/>
              </w:rPr>
              <w:tab/>
            </w:r>
            <w:r w:rsidR="003646C4" w:rsidRPr="00447695">
              <w:rPr>
                <w:rStyle w:val="Hyperlink"/>
                <w:noProof/>
              </w:rPr>
              <w:t xml:space="preserve">Architecture and </w:t>
            </w:r>
            <w:r w:rsidR="003646C4" w:rsidRPr="00447695">
              <w:rPr>
                <w:rStyle w:val="Hyperlink"/>
                <w:noProof/>
                <w:lang w:val="en-US"/>
              </w:rPr>
              <w:t>operation overview</w:t>
            </w:r>
            <w:r w:rsidR="003646C4">
              <w:rPr>
                <w:noProof/>
                <w:webHidden/>
              </w:rPr>
              <w:tab/>
            </w:r>
            <w:r w:rsidR="003646C4">
              <w:rPr>
                <w:noProof/>
                <w:webHidden/>
              </w:rPr>
              <w:fldChar w:fldCharType="begin"/>
            </w:r>
            <w:r w:rsidR="003646C4">
              <w:rPr>
                <w:noProof/>
                <w:webHidden/>
              </w:rPr>
              <w:instrText xml:space="preserve"> PAGEREF _Toc378852993 \h </w:instrText>
            </w:r>
            <w:r w:rsidR="003646C4">
              <w:rPr>
                <w:noProof/>
                <w:webHidden/>
              </w:rPr>
            </w:r>
            <w:r w:rsidR="003646C4">
              <w:rPr>
                <w:noProof/>
                <w:webHidden/>
              </w:rPr>
              <w:fldChar w:fldCharType="separate"/>
            </w:r>
            <w:r w:rsidR="003646C4">
              <w:rPr>
                <w:noProof/>
                <w:webHidden/>
              </w:rPr>
              <w:t>8</w:t>
            </w:r>
            <w:r w:rsidR="003646C4">
              <w:rPr>
                <w:noProof/>
                <w:webHidden/>
              </w:rPr>
              <w:fldChar w:fldCharType="end"/>
            </w:r>
          </w:hyperlink>
        </w:p>
        <w:p w14:paraId="3843E9C4" w14:textId="77777777" w:rsidR="003646C4" w:rsidRDefault="00FB2C05">
          <w:pPr>
            <w:pStyle w:val="TOC2"/>
            <w:tabs>
              <w:tab w:val="left" w:pos="880"/>
              <w:tab w:val="right" w:leader="dot" w:pos="9060"/>
            </w:tabs>
            <w:rPr>
              <w:noProof/>
            </w:rPr>
          </w:pPr>
          <w:hyperlink w:anchor="_Toc378852994" w:history="1">
            <w:r w:rsidR="003646C4" w:rsidRPr="00447695">
              <w:rPr>
                <w:rStyle w:val="Hyperlink"/>
                <w:noProof/>
              </w:rPr>
              <w:t>1.6</w:t>
            </w:r>
            <w:r w:rsidR="003646C4">
              <w:rPr>
                <w:noProof/>
              </w:rPr>
              <w:tab/>
            </w:r>
            <w:r w:rsidR="003646C4" w:rsidRPr="00447695">
              <w:rPr>
                <w:rStyle w:val="Hyperlink"/>
                <w:noProof/>
              </w:rPr>
              <w:t>Challenges</w:t>
            </w:r>
            <w:r w:rsidR="003646C4">
              <w:rPr>
                <w:noProof/>
                <w:webHidden/>
              </w:rPr>
              <w:tab/>
            </w:r>
            <w:r w:rsidR="003646C4">
              <w:rPr>
                <w:noProof/>
                <w:webHidden/>
              </w:rPr>
              <w:fldChar w:fldCharType="begin"/>
            </w:r>
            <w:r w:rsidR="003646C4">
              <w:rPr>
                <w:noProof/>
                <w:webHidden/>
              </w:rPr>
              <w:instrText xml:space="preserve"> PAGEREF _Toc378852994 \h </w:instrText>
            </w:r>
            <w:r w:rsidR="003646C4">
              <w:rPr>
                <w:noProof/>
                <w:webHidden/>
              </w:rPr>
            </w:r>
            <w:r w:rsidR="003646C4">
              <w:rPr>
                <w:noProof/>
                <w:webHidden/>
              </w:rPr>
              <w:fldChar w:fldCharType="separate"/>
            </w:r>
            <w:r w:rsidR="003646C4">
              <w:rPr>
                <w:noProof/>
                <w:webHidden/>
              </w:rPr>
              <w:t>12</w:t>
            </w:r>
            <w:r w:rsidR="003646C4">
              <w:rPr>
                <w:noProof/>
                <w:webHidden/>
              </w:rPr>
              <w:fldChar w:fldCharType="end"/>
            </w:r>
          </w:hyperlink>
        </w:p>
        <w:p w14:paraId="206BDA26" w14:textId="77777777" w:rsidR="003646C4" w:rsidRDefault="00FB2C05">
          <w:pPr>
            <w:pStyle w:val="TOC3"/>
            <w:tabs>
              <w:tab w:val="left" w:pos="1320"/>
              <w:tab w:val="right" w:leader="dot" w:pos="9060"/>
            </w:tabs>
            <w:rPr>
              <w:noProof/>
            </w:rPr>
          </w:pPr>
          <w:hyperlink w:anchor="_Toc378852995" w:history="1">
            <w:r w:rsidR="003646C4" w:rsidRPr="00447695">
              <w:rPr>
                <w:rStyle w:val="Hyperlink"/>
                <w:noProof/>
              </w:rPr>
              <w:t>1.6.1</w:t>
            </w:r>
            <w:r w:rsidR="003646C4">
              <w:rPr>
                <w:noProof/>
              </w:rPr>
              <w:tab/>
            </w:r>
            <w:r w:rsidR="003646C4" w:rsidRPr="00447695">
              <w:rPr>
                <w:rStyle w:val="Hyperlink"/>
                <w:noProof/>
              </w:rPr>
              <w:t>Modularity</w:t>
            </w:r>
            <w:r w:rsidR="003646C4">
              <w:rPr>
                <w:noProof/>
                <w:webHidden/>
              </w:rPr>
              <w:tab/>
            </w:r>
            <w:r w:rsidR="003646C4">
              <w:rPr>
                <w:noProof/>
                <w:webHidden/>
              </w:rPr>
              <w:fldChar w:fldCharType="begin"/>
            </w:r>
            <w:r w:rsidR="003646C4">
              <w:rPr>
                <w:noProof/>
                <w:webHidden/>
              </w:rPr>
              <w:instrText xml:space="preserve"> PAGEREF _Toc378852995 \h </w:instrText>
            </w:r>
            <w:r w:rsidR="003646C4">
              <w:rPr>
                <w:noProof/>
                <w:webHidden/>
              </w:rPr>
            </w:r>
            <w:r w:rsidR="003646C4">
              <w:rPr>
                <w:noProof/>
                <w:webHidden/>
              </w:rPr>
              <w:fldChar w:fldCharType="separate"/>
            </w:r>
            <w:r w:rsidR="003646C4">
              <w:rPr>
                <w:noProof/>
                <w:webHidden/>
              </w:rPr>
              <w:t>12</w:t>
            </w:r>
            <w:r w:rsidR="003646C4">
              <w:rPr>
                <w:noProof/>
                <w:webHidden/>
              </w:rPr>
              <w:fldChar w:fldCharType="end"/>
            </w:r>
          </w:hyperlink>
        </w:p>
        <w:p w14:paraId="649CA464" w14:textId="77777777" w:rsidR="003646C4" w:rsidRDefault="00FB2C05">
          <w:pPr>
            <w:pStyle w:val="TOC3"/>
            <w:tabs>
              <w:tab w:val="left" w:pos="1320"/>
              <w:tab w:val="right" w:leader="dot" w:pos="9060"/>
            </w:tabs>
            <w:rPr>
              <w:noProof/>
            </w:rPr>
          </w:pPr>
          <w:hyperlink w:anchor="_Toc378852996" w:history="1">
            <w:r w:rsidR="003646C4" w:rsidRPr="00447695">
              <w:rPr>
                <w:rStyle w:val="Hyperlink"/>
                <w:noProof/>
              </w:rPr>
              <w:t>1.6.2</w:t>
            </w:r>
            <w:r w:rsidR="003646C4">
              <w:rPr>
                <w:noProof/>
              </w:rPr>
              <w:tab/>
            </w:r>
            <w:r w:rsidR="003646C4" w:rsidRPr="00447695">
              <w:rPr>
                <w:rStyle w:val="Hyperlink"/>
                <w:noProof/>
              </w:rPr>
              <w:t>Security</w:t>
            </w:r>
            <w:r w:rsidR="003646C4">
              <w:rPr>
                <w:noProof/>
                <w:webHidden/>
              </w:rPr>
              <w:tab/>
            </w:r>
            <w:r w:rsidR="003646C4">
              <w:rPr>
                <w:noProof/>
                <w:webHidden/>
              </w:rPr>
              <w:fldChar w:fldCharType="begin"/>
            </w:r>
            <w:r w:rsidR="003646C4">
              <w:rPr>
                <w:noProof/>
                <w:webHidden/>
              </w:rPr>
              <w:instrText xml:space="preserve"> PAGEREF _Toc378852996 \h </w:instrText>
            </w:r>
            <w:r w:rsidR="003646C4">
              <w:rPr>
                <w:noProof/>
                <w:webHidden/>
              </w:rPr>
            </w:r>
            <w:r w:rsidR="003646C4">
              <w:rPr>
                <w:noProof/>
                <w:webHidden/>
              </w:rPr>
              <w:fldChar w:fldCharType="separate"/>
            </w:r>
            <w:r w:rsidR="003646C4">
              <w:rPr>
                <w:noProof/>
                <w:webHidden/>
              </w:rPr>
              <w:t>12</w:t>
            </w:r>
            <w:r w:rsidR="003646C4">
              <w:rPr>
                <w:noProof/>
                <w:webHidden/>
              </w:rPr>
              <w:fldChar w:fldCharType="end"/>
            </w:r>
          </w:hyperlink>
        </w:p>
        <w:p w14:paraId="685B8032" w14:textId="77777777" w:rsidR="003646C4" w:rsidRDefault="00FB2C05">
          <w:pPr>
            <w:pStyle w:val="TOC3"/>
            <w:tabs>
              <w:tab w:val="left" w:pos="1320"/>
              <w:tab w:val="right" w:leader="dot" w:pos="9060"/>
            </w:tabs>
            <w:rPr>
              <w:noProof/>
            </w:rPr>
          </w:pPr>
          <w:hyperlink w:anchor="_Toc378852997" w:history="1">
            <w:r w:rsidR="003646C4" w:rsidRPr="00447695">
              <w:rPr>
                <w:rStyle w:val="Hyperlink"/>
                <w:noProof/>
              </w:rPr>
              <w:t>1.6.3</w:t>
            </w:r>
            <w:r w:rsidR="003646C4">
              <w:rPr>
                <w:noProof/>
              </w:rPr>
              <w:tab/>
            </w:r>
            <w:r w:rsidR="003646C4" w:rsidRPr="00447695">
              <w:rPr>
                <w:rStyle w:val="Hyperlink"/>
                <w:noProof/>
              </w:rPr>
              <w:t>Privacy</w:t>
            </w:r>
            <w:r w:rsidR="003646C4">
              <w:rPr>
                <w:noProof/>
                <w:webHidden/>
              </w:rPr>
              <w:tab/>
            </w:r>
            <w:r w:rsidR="003646C4">
              <w:rPr>
                <w:noProof/>
                <w:webHidden/>
              </w:rPr>
              <w:fldChar w:fldCharType="begin"/>
            </w:r>
            <w:r w:rsidR="003646C4">
              <w:rPr>
                <w:noProof/>
                <w:webHidden/>
              </w:rPr>
              <w:instrText xml:space="preserve"> PAGEREF _Toc378852997 \h </w:instrText>
            </w:r>
            <w:r w:rsidR="003646C4">
              <w:rPr>
                <w:noProof/>
                <w:webHidden/>
              </w:rPr>
            </w:r>
            <w:r w:rsidR="003646C4">
              <w:rPr>
                <w:noProof/>
                <w:webHidden/>
              </w:rPr>
              <w:fldChar w:fldCharType="separate"/>
            </w:r>
            <w:r w:rsidR="003646C4">
              <w:rPr>
                <w:noProof/>
                <w:webHidden/>
              </w:rPr>
              <w:t>14</w:t>
            </w:r>
            <w:r w:rsidR="003646C4">
              <w:rPr>
                <w:noProof/>
                <w:webHidden/>
              </w:rPr>
              <w:fldChar w:fldCharType="end"/>
            </w:r>
          </w:hyperlink>
        </w:p>
        <w:p w14:paraId="1951DF46" w14:textId="77777777" w:rsidR="003646C4" w:rsidRDefault="00FB2C05">
          <w:pPr>
            <w:pStyle w:val="TOC3"/>
            <w:tabs>
              <w:tab w:val="left" w:pos="1320"/>
              <w:tab w:val="right" w:leader="dot" w:pos="9060"/>
            </w:tabs>
            <w:rPr>
              <w:noProof/>
            </w:rPr>
          </w:pPr>
          <w:hyperlink w:anchor="_Toc378852998" w:history="1">
            <w:r w:rsidR="003646C4" w:rsidRPr="00447695">
              <w:rPr>
                <w:rStyle w:val="Hyperlink"/>
                <w:noProof/>
              </w:rPr>
              <w:t>1.6.4</w:t>
            </w:r>
            <w:r w:rsidR="003646C4">
              <w:rPr>
                <w:noProof/>
              </w:rPr>
              <w:tab/>
            </w:r>
            <w:r w:rsidR="003646C4" w:rsidRPr="00447695">
              <w:rPr>
                <w:rStyle w:val="Hyperlink"/>
                <w:noProof/>
              </w:rPr>
              <w:t>Seamlessness and resource management</w:t>
            </w:r>
            <w:r w:rsidR="003646C4">
              <w:rPr>
                <w:noProof/>
                <w:webHidden/>
              </w:rPr>
              <w:tab/>
            </w:r>
            <w:r w:rsidR="003646C4">
              <w:rPr>
                <w:noProof/>
                <w:webHidden/>
              </w:rPr>
              <w:fldChar w:fldCharType="begin"/>
            </w:r>
            <w:r w:rsidR="003646C4">
              <w:rPr>
                <w:noProof/>
                <w:webHidden/>
              </w:rPr>
              <w:instrText xml:space="preserve"> PAGEREF _Toc378852998 \h </w:instrText>
            </w:r>
            <w:r w:rsidR="003646C4">
              <w:rPr>
                <w:noProof/>
                <w:webHidden/>
              </w:rPr>
            </w:r>
            <w:r w:rsidR="003646C4">
              <w:rPr>
                <w:noProof/>
                <w:webHidden/>
              </w:rPr>
              <w:fldChar w:fldCharType="separate"/>
            </w:r>
            <w:r w:rsidR="003646C4">
              <w:rPr>
                <w:noProof/>
                <w:webHidden/>
              </w:rPr>
              <w:t>15</w:t>
            </w:r>
            <w:r w:rsidR="003646C4">
              <w:rPr>
                <w:noProof/>
                <w:webHidden/>
              </w:rPr>
              <w:fldChar w:fldCharType="end"/>
            </w:r>
          </w:hyperlink>
        </w:p>
        <w:p w14:paraId="74EF437D" w14:textId="77777777" w:rsidR="003646C4" w:rsidRDefault="00FB2C05">
          <w:pPr>
            <w:pStyle w:val="TOC3"/>
            <w:tabs>
              <w:tab w:val="left" w:pos="1320"/>
              <w:tab w:val="right" w:leader="dot" w:pos="9060"/>
            </w:tabs>
            <w:rPr>
              <w:noProof/>
            </w:rPr>
          </w:pPr>
          <w:hyperlink w:anchor="_Toc378852999" w:history="1">
            <w:r w:rsidR="003646C4" w:rsidRPr="00447695">
              <w:rPr>
                <w:rStyle w:val="Hyperlink"/>
                <w:noProof/>
              </w:rPr>
              <w:t>1.6.5</w:t>
            </w:r>
            <w:r w:rsidR="003646C4">
              <w:rPr>
                <w:noProof/>
              </w:rPr>
              <w:tab/>
            </w:r>
            <w:r w:rsidR="003646C4" w:rsidRPr="00447695">
              <w:rPr>
                <w:rStyle w:val="Hyperlink"/>
                <w:noProof/>
              </w:rPr>
              <w:t>Scaling</w:t>
            </w:r>
            <w:r w:rsidR="003646C4">
              <w:rPr>
                <w:noProof/>
                <w:webHidden/>
              </w:rPr>
              <w:tab/>
            </w:r>
            <w:r w:rsidR="003646C4">
              <w:rPr>
                <w:noProof/>
                <w:webHidden/>
              </w:rPr>
              <w:fldChar w:fldCharType="begin"/>
            </w:r>
            <w:r w:rsidR="003646C4">
              <w:rPr>
                <w:noProof/>
                <w:webHidden/>
              </w:rPr>
              <w:instrText xml:space="preserve"> PAGEREF _Toc378852999 \h </w:instrText>
            </w:r>
            <w:r w:rsidR="003646C4">
              <w:rPr>
                <w:noProof/>
                <w:webHidden/>
              </w:rPr>
            </w:r>
            <w:r w:rsidR="003646C4">
              <w:rPr>
                <w:noProof/>
                <w:webHidden/>
              </w:rPr>
              <w:fldChar w:fldCharType="separate"/>
            </w:r>
            <w:r w:rsidR="003646C4">
              <w:rPr>
                <w:noProof/>
                <w:webHidden/>
              </w:rPr>
              <w:t>15</w:t>
            </w:r>
            <w:r w:rsidR="003646C4">
              <w:rPr>
                <w:noProof/>
                <w:webHidden/>
              </w:rPr>
              <w:fldChar w:fldCharType="end"/>
            </w:r>
          </w:hyperlink>
        </w:p>
        <w:p w14:paraId="19FD020E" w14:textId="77777777" w:rsidR="003646C4" w:rsidRDefault="00FB2C05">
          <w:pPr>
            <w:pStyle w:val="TOC2"/>
            <w:tabs>
              <w:tab w:val="left" w:pos="880"/>
              <w:tab w:val="right" w:leader="dot" w:pos="9060"/>
            </w:tabs>
            <w:rPr>
              <w:noProof/>
            </w:rPr>
          </w:pPr>
          <w:hyperlink w:anchor="_Toc378853000" w:history="1">
            <w:r w:rsidR="003646C4" w:rsidRPr="00447695">
              <w:rPr>
                <w:rStyle w:val="Hyperlink"/>
                <w:noProof/>
              </w:rPr>
              <w:t>1.7</w:t>
            </w:r>
            <w:r w:rsidR="003646C4">
              <w:rPr>
                <w:noProof/>
              </w:rPr>
              <w:tab/>
            </w:r>
            <w:r w:rsidR="003646C4" w:rsidRPr="00447695">
              <w:rPr>
                <w:rStyle w:val="Hyperlink"/>
                <w:noProof/>
              </w:rPr>
              <w:t>User Incentives</w:t>
            </w:r>
            <w:r w:rsidR="003646C4">
              <w:rPr>
                <w:noProof/>
                <w:webHidden/>
              </w:rPr>
              <w:tab/>
            </w:r>
            <w:r w:rsidR="003646C4">
              <w:rPr>
                <w:noProof/>
                <w:webHidden/>
              </w:rPr>
              <w:fldChar w:fldCharType="begin"/>
            </w:r>
            <w:r w:rsidR="003646C4">
              <w:rPr>
                <w:noProof/>
                <w:webHidden/>
              </w:rPr>
              <w:instrText xml:space="preserve"> PAGEREF _Toc378853000 \h </w:instrText>
            </w:r>
            <w:r w:rsidR="003646C4">
              <w:rPr>
                <w:noProof/>
                <w:webHidden/>
              </w:rPr>
            </w:r>
            <w:r w:rsidR="003646C4">
              <w:rPr>
                <w:noProof/>
                <w:webHidden/>
              </w:rPr>
              <w:fldChar w:fldCharType="separate"/>
            </w:r>
            <w:r w:rsidR="003646C4">
              <w:rPr>
                <w:noProof/>
                <w:webHidden/>
              </w:rPr>
              <w:t>16</w:t>
            </w:r>
            <w:r w:rsidR="003646C4">
              <w:rPr>
                <w:noProof/>
                <w:webHidden/>
              </w:rPr>
              <w:fldChar w:fldCharType="end"/>
            </w:r>
          </w:hyperlink>
        </w:p>
        <w:p w14:paraId="1A449F71" w14:textId="77777777" w:rsidR="003646C4" w:rsidRDefault="00FB2C05">
          <w:pPr>
            <w:pStyle w:val="TOC1"/>
            <w:tabs>
              <w:tab w:val="left" w:pos="480"/>
              <w:tab w:val="right" w:leader="dot" w:pos="9060"/>
            </w:tabs>
            <w:rPr>
              <w:noProof/>
            </w:rPr>
          </w:pPr>
          <w:hyperlink w:anchor="_Toc378853001" w:history="1">
            <w:r w:rsidR="003646C4" w:rsidRPr="00447695">
              <w:rPr>
                <w:rStyle w:val="Hyperlink"/>
                <w:noProof/>
                <w:lang w:val="en-US"/>
              </w:rPr>
              <w:t>2</w:t>
            </w:r>
            <w:r w:rsidR="003646C4">
              <w:rPr>
                <w:noProof/>
              </w:rPr>
              <w:tab/>
            </w:r>
            <w:r w:rsidR="003646C4" w:rsidRPr="00447695">
              <w:rPr>
                <w:rStyle w:val="Hyperlink"/>
                <w:noProof/>
              </w:rPr>
              <w:t>DroidLab implementation details</w:t>
            </w:r>
            <w:r w:rsidR="003646C4">
              <w:rPr>
                <w:noProof/>
                <w:webHidden/>
              </w:rPr>
              <w:tab/>
            </w:r>
            <w:r w:rsidR="003646C4">
              <w:rPr>
                <w:noProof/>
                <w:webHidden/>
              </w:rPr>
              <w:fldChar w:fldCharType="begin"/>
            </w:r>
            <w:r w:rsidR="003646C4">
              <w:rPr>
                <w:noProof/>
                <w:webHidden/>
              </w:rPr>
              <w:instrText xml:space="preserve"> PAGEREF _Toc378853001 \h </w:instrText>
            </w:r>
            <w:r w:rsidR="003646C4">
              <w:rPr>
                <w:noProof/>
                <w:webHidden/>
              </w:rPr>
            </w:r>
            <w:r w:rsidR="003646C4">
              <w:rPr>
                <w:noProof/>
                <w:webHidden/>
              </w:rPr>
              <w:fldChar w:fldCharType="separate"/>
            </w:r>
            <w:r w:rsidR="003646C4">
              <w:rPr>
                <w:noProof/>
                <w:webHidden/>
              </w:rPr>
              <w:t>18</w:t>
            </w:r>
            <w:r w:rsidR="003646C4">
              <w:rPr>
                <w:noProof/>
                <w:webHidden/>
              </w:rPr>
              <w:fldChar w:fldCharType="end"/>
            </w:r>
          </w:hyperlink>
        </w:p>
        <w:p w14:paraId="55A5690C" w14:textId="77777777" w:rsidR="003646C4" w:rsidRDefault="00FB2C05">
          <w:pPr>
            <w:pStyle w:val="TOC2"/>
            <w:tabs>
              <w:tab w:val="left" w:pos="880"/>
              <w:tab w:val="right" w:leader="dot" w:pos="9060"/>
            </w:tabs>
            <w:rPr>
              <w:noProof/>
            </w:rPr>
          </w:pPr>
          <w:hyperlink w:anchor="_Toc378853002" w:history="1">
            <w:r w:rsidR="003646C4" w:rsidRPr="00447695">
              <w:rPr>
                <w:rStyle w:val="Hyperlink"/>
                <w:noProof/>
                <w:lang w:val="en-US" w:eastAsia="sv-SE"/>
              </w:rPr>
              <w:t>2.1</w:t>
            </w:r>
            <w:r w:rsidR="003646C4">
              <w:rPr>
                <w:noProof/>
              </w:rPr>
              <w:tab/>
            </w:r>
            <w:r w:rsidR="003646C4" w:rsidRPr="00447695">
              <w:rPr>
                <w:rStyle w:val="Hyperlink"/>
                <w:noProof/>
              </w:rPr>
              <w:t>Platforms used in our project</w:t>
            </w:r>
            <w:r w:rsidR="003646C4">
              <w:rPr>
                <w:noProof/>
                <w:webHidden/>
              </w:rPr>
              <w:tab/>
            </w:r>
            <w:r w:rsidR="003646C4">
              <w:rPr>
                <w:noProof/>
                <w:webHidden/>
              </w:rPr>
              <w:fldChar w:fldCharType="begin"/>
            </w:r>
            <w:r w:rsidR="003646C4">
              <w:rPr>
                <w:noProof/>
                <w:webHidden/>
              </w:rPr>
              <w:instrText xml:space="preserve"> PAGEREF _Toc378853002 \h </w:instrText>
            </w:r>
            <w:r w:rsidR="003646C4">
              <w:rPr>
                <w:noProof/>
                <w:webHidden/>
              </w:rPr>
            </w:r>
            <w:r w:rsidR="003646C4">
              <w:rPr>
                <w:noProof/>
                <w:webHidden/>
              </w:rPr>
              <w:fldChar w:fldCharType="separate"/>
            </w:r>
            <w:r w:rsidR="003646C4">
              <w:rPr>
                <w:noProof/>
                <w:webHidden/>
              </w:rPr>
              <w:t>18</w:t>
            </w:r>
            <w:r w:rsidR="003646C4">
              <w:rPr>
                <w:noProof/>
                <w:webHidden/>
              </w:rPr>
              <w:fldChar w:fldCharType="end"/>
            </w:r>
          </w:hyperlink>
        </w:p>
        <w:p w14:paraId="45BBD7A3" w14:textId="77777777" w:rsidR="003646C4" w:rsidRDefault="00FB2C05">
          <w:pPr>
            <w:pStyle w:val="TOC2"/>
            <w:tabs>
              <w:tab w:val="left" w:pos="880"/>
              <w:tab w:val="right" w:leader="dot" w:pos="9060"/>
            </w:tabs>
            <w:rPr>
              <w:noProof/>
            </w:rPr>
          </w:pPr>
          <w:hyperlink w:anchor="_Toc378853003" w:history="1">
            <w:r w:rsidR="003646C4" w:rsidRPr="00447695">
              <w:rPr>
                <w:rStyle w:val="Hyperlink"/>
                <w:noProof/>
              </w:rPr>
              <w:t>2.2</w:t>
            </w:r>
            <w:r w:rsidR="003646C4">
              <w:rPr>
                <w:noProof/>
              </w:rPr>
              <w:tab/>
            </w:r>
            <w:r w:rsidR="003646C4" w:rsidRPr="00447695">
              <w:rPr>
                <w:rStyle w:val="Hyperlink"/>
                <w:noProof/>
              </w:rPr>
              <w:t>Architecture of the DroidLab client</w:t>
            </w:r>
            <w:r w:rsidR="003646C4">
              <w:rPr>
                <w:noProof/>
                <w:webHidden/>
              </w:rPr>
              <w:tab/>
            </w:r>
            <w:r w:rsidR="003646C4">
              <w:rPr>
                <w:noProof/>
                <w:webHidden/>
              </w:rPr>
              <w:fldChar w:fldCharType="begin"/>
            </w:r>
            <w:r w:rsidR="003646C4">
              <w:rPr>
                <w:noProof/>
                <w:webHidden/>
              </w:rPr>
              <w:instrText xml:space="preserve"> PAGEREF _Toc378853003 \h </w:instrText>
            </w:r>
            <w:r w:rsidR="003646C4">
              <w:rPr>
                <w:noProof/>
                <w:webHidden/>
              </w:rPr>
            </w:r>
            <w:r w:rsidR="003646C4">
              <w:rPr>
                <w:noProof/>
                <w:webHidden/>
              </w:rPr>
              <w:fldChar w:fldCharType="separate"/>
            </w:r>
            <w:r w:rsidR="003646C4">
              <w:rPr>
                <w:noProof/>
                <w:webHidden/>
              </w:rPr>
              <w:t>18</w:t>
            </w:r>
            <w:r w:rsidR="003646C4">
              <w:rPr>
                <w:noProof/>
                <w:webHidden/>
              </w:rPr>
              <w:fldChar w:fldCharType="end"/>
            </w:r>
          </w:hyperlink>
        </w:p>
        <w:p w14:paraId="524C5FBB" w14:textId="77777777" w:rsidR="003646C4" w:rsidRDefault="00FB2C05">
          <w:pPr>
            <w:pStyle w:val="TOC3"/>
            <w:tabs>
              <w:tab w:val="left" w:pos="1320"/>
              <w:tab w:val="right" w:leader="dot" w:pos="9060"/>
            </w:tabs>
            <w:rPr>
              <w:noProof/>
            </w:rPr>
          </w:pPr>
          <w:hyperlink w:anchor="_Toc378853004" w:history="1">
            <w:r w:rsidR="003646C4" w:rsidRPr="00447695">
              <w:rPr>
                <w:rStyle w:val="Hyperlink"/>
                <w:noProof/>
              </w:rPr>
              <w:t>2.2.1</w:t>
            </w:r>
            <w:r w:rsidR="003646C4">
              <w:rPr>
                <w:noProof/>
              </w:rPr>
              <w:tab/>
            </w:r>
            <w:r w:rsidR="003646C4" w:rsidRPr="00447695">
              <w:rPr>
                <w:rStyle w:val="Hyperlink"/>
                <w:noProof/>
              </w:rPr>
              <w:t>Modules</w:t>
            </w:r>
            <w:r w:rsidR="003646C4">
              <w:rPr>
                <w:noProof/>
                <w:webHidden/>
              </w:rPr>
              <w:tab/>
            </w:r>
            <w:r w:rsidR="003646C4">
              <w:rPr>
                <w:noProof/>
                <w:webHidden/>
              </w:rPr>
              <w:fldChar w:fldCharType="begin"/>
            </w:r>
            <w:r w:rsidR="003646C4">
              <w:rPr>
                <w:noProof/>
                <w:webHidden/>
              </w:rPr>
              <w:instrText xml:space="preserve"> PAGEREF _Toc378853004 \h </w:instrText>
            </w:r>
            <w:r w:rsidR="003646C4">
              <w:rPr>
                <w:noProof/>
                <w:webHidden/>
              </w:rPr>
            </w:r>
            <w:r w:rsidR="003646C4">
              <w:rPr>
                <w:noProof/>
                <w:webHidden/>
              </w:rPr>
              <w:fldChar w:fldCharType="separate"/>
            </w:r>
            <w:r w:rsidR="003646C4">
              <w:rPr>
                <w:noProof/>
                <w:webHidden/>
              </w:rPr>
              <w:t>19</w:t>
            </w:r>
            <w:r w:rsidR="003646C4">
              <w:rPr>
                <w:noProof/>
                <w:webHidden/>
              </w:rPr>
              <w:fldChar w:fldCharType="end"/>
            </w:r>
          </w:hyperlink>
        </w:p>
        <w:p w14:paraId="570168C4" w14:textId="77777777" w:rsidR="003646C4" w:rsidRDefault="00FB2C05">
          <w:pPr>
            <w:pStyle w:val="TOC1"/>
            <w:tabs>
              <w:tab w:val="left" w:pos="480"/>
              <w:tab w:val="right" w:leader="dot" w:pos="9060"/>
            </w:tabs>
            <w:rPr>
              <w:noProof/>
            </w:rPr>
          </w:pPr>
          <w:hyperlink w:anchor="_Toc378853005" w:history="1">
            <w:r w:rsidR="003646C4" w:rsidRPr="00447695">
              <w:rPr>
                <w:rStyle w:val="Hyperlink"/>
                <w:noProof/>
              </w:rPr>
              <w:t>3</w:t>
            </w:r>
            <w:r w:rsidR="003646C4">
              <w:rPr>
                <w:noProof/>
              </w:rPr>
              <w:tab/>
            </w:r>
            <w:r w:rsidR="003646C4" w:rsidRPr="00447695">
              <w:rPr>
                <w:rStyle w:val="Hyperlink"/>
                <w:noProof/>
              </w:rPr>
              <w:t>Conclusion</w:t>
            </w:r>
            <w:r w:rsidR="003646C4">
              <w:rPr>
                <w:noProof/>
                <w:webHidden/>
              </w:rPr>
              <w:tab/>
            </w:r>
            <w:r w:rsidR="003646C4">
              <w:rPr>
                <w:noProof/>
                <w:webHidden/>
              </w:rPr>
              <w:fldChar w:fldCharType="begin"/>
            </w:r>
            <w:r w:rsidR="003646C4">
              <w:rPr>
                <w:noProof/>
                <w:webHidden/>
              </w:rPr>
              <w:instrText xml:space="preserve"> PAGEREF _Toc378853005 \h </w:instrText>
            </w:r>
            <w:r w:rsidR="003646C4">
              <w:rPr>
                <w:noProof/>
                <w:webHidden/>
              </w:rPr>
            </w:r>
            <w:r w:rsidR="003646C4">
              <w:rPr>
                <w:noProof/>
                <w:webHidden/>
              </w:rPr>
              <w:fldChar w:fldCharType="separate"/>
            </w:r>
            <w:r w:rsidR="003646C4">
              <w:rPr>
                <w:noProof/>
                <w:webHidden/>
              </w:rPr>
              <w:t>25</w:t>
            </w:r>
            <w:r w:rsidR="003646C4">
              <w:rPr>
                <w:noProof/>
                <w:webHidden/>
              </w:rPr>
              <w:fldChar w:fldCharType="end"/>
            </w:r>
          </w:hyperlink>
        </w:p>
        <w:p w14:paraId="6C1D0D41" w14:textId="77777777" w:rsidR="003646C4" w:rsidRDefault="00FB2C05">
          <w:pPr>
            <w:pStyle w:val="TOC1"/>
            <w:tabs>
              <w:tab w:val="left" w:pos="480"/>
              <w:tab w:val="right" w:leader="dot" w:pos="9060"/>
            </w:tabs>
            <w:rPr>
              <w:noProof/>
            </w:rPr>
          </w:pPr>
          <w:hyperlink w:anchor="_Toc378853006" w:history="1">
            <w:r w:rsidR="003646C4" w:rsidRPr="00447695">
              <w:rPr>
                <w:rStyle w:val="Hyperlink"/>
                <w:noProof/>
              </w:rPr>
              <w:t>4</w:t>
            </w:r>
            <w:r w:rsidR="003646C4">
              <w:rPr>
                <w:noProof/>
              </w:rPr>
              <w:tab/>
            </w:r>
            <w:r w:rsidR="003646C4" w:rsidRPr="00447695">
              <w:rPr>
                <w:rStyle w:val="Hyperlink"/>
                <w:noProof/>
              </w:rPr>
              <w:t>References</w:t>
            </w:r>
            <w:r w:rsidR="003646C4">
              <w:rPr>
                <w:noProof/>
                <w:webHidden/>
              </w:rPr>
              <w:tab/>
            </w:r>
            <w:r w:rsidR="003646C4">
              <w:rPr>
                <w:noProof/>
                <w:webHidden/>
              </w:rPr>
              <w:fldChar w:fldCharType="begin"/>
            </w:r>
            <w:r w:rsidR="003646C4">
              <w:rPr>
                <w:noProof/>
                <w:webHidden/>
              </w:rPr>
              <w:instrText xml:space="preserve"> PAGEREF _Toc378853006 \h </w:instrText>
            </w:r>
            <w:r w:rsidR="003646C4">
              <w:rPr>
                <w:noProof/>
                <w:webHidden/>
              </w:rPr>
            </w:r>
            <w:r w:rsidR="003646C4">
              <w:rPr>
                <w:noProof/>
                <w:webHidden/>
              </w:rPr>
              <w:fldChar w:fldCharType="separate"/>
            </w:r>
            <w:r w:rsidR="003646C4">
              <w:rPr>
                <w:noProof/>
                <w:webHidden/>
              </w:rPr>
              <w:t>26</w:t>
            </w:r>
            <w:r w:rsidR="003646C4">
              <w:rPr>
                <w:noProof/>
                <w:webHidden/>
              </w:rPr>
              <w:fldChar w:fldCharType="end"/>
            </w:r>
          </w:hyperlink>
        </w:p>
        <w:p w14:paraId="6A545ABA" w14:textId="31925F97" w:rsidR="003646C4" w:rsidRDefault="003646C4">
          <w:r>
            <w:rPr>
              <w:b/>
              <w:bCs/>
              <w:noProof/>
            </w:rPr>
            <w:fldChar w:fldCharType="end"/>
          </w:r>
        </w:p>
      </w:sdtContent>
    </w:sdt>
    <w:sectPr w:rsidR="003646C4" w:rsidSect="00BE235C">
      <w:headerReference w:type="default" r:id="rId21"/>
      <w:footerReference w:type="default" r:id="rId22"/>
      <w:headerReference w:type="first" r:id="rId23"/>
      <w:footerReference w:type="first" r:id="rId24"/>
      <w:pgSz w:w="11906" w:h="16838" w:code="9"/>
      <w:pgMar w:top="2835" w:right="1418" w:bottom="1418" w:left="1418"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C55DF9" w14:textId="77777777" w:rsidR="00FB2C05" w:rsidRDefault="00FB2C05" w:rsidP="000533B0">
      <w:r>
        <w:separator/>
      </w:r>
    </w:p>
  </w:endnote>
  <w:endnote w:type="continuationSeparator" w:id="0">
    <w:p w14:paraId="04067014" w14:textId="77777777" w:rsidR="00FB2C05" w:rsidRDefault="00FB2C05" w:rsidP="00053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5B" w14:textId="44F60254" w:rsidR="003646C4" w:rsidRPr="00DE2050" w:rsidRDefault="003646C4" w:rsidP="00BE235C">
    <w:pPr>
      <w:tabs>
        <w:tab w:val="right" w:pos="9072"/>
      </w:tabs>
      <w:rPr>
        <w:noProof/>
        <w:lang w:val="en-US" w:eastAsia="en-GB"/>
      </w:rPr>
    </w:pPr>
    <w:r>
      <w:rPr>
        <w:noProof/>
        <w:lang w:val="en-US" w:bidi="ar-SA"/>
      </w:rPr>
      <w:drawing>
        <wp:anchor distT="0" distB="0" distL="114300" distR="114300" simplePos="0" relativeHeight="251657216" behindDoc="1" locked="0" layoutInCell="1" allowOverlap="1" wp14:anchorId="13CD5320" wp14:editId="46FAA43A">
          <wp:simplePos x="0" y="0"/>
          <wp:positionH relativeFrom="column">
            <wp:align>center</wp:align>
          </wp:positionH>
          <wp:positionV relativeFrom="paragraph">
            <wp:posOffset>-1151890</wp:posOffset>
          </wp:positionV>
          <wp:extent cx="7560000" cy="1476000"/>
          <wp:effectExtent l="0" t="0" r="317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476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FITTING 11340–</w:t>
    </w:r>
    <w:r w:rsidRPr="00473026">
      <w:rPr>
        <w:lang w:val="fr-FR"/>
      </w:rPr>
      <w:t xml:space="preserve"> </w:t>
    </w:r>
    <w:r>
      <w:rPr>
        <w:lang w:val="fr-FR"/>
      </w:rPr>
      <w:t>UPMC,</w:t>
    </w:r>
    <w:r w:rsidRPr="00473026">
      <w:rPr>
        <w:lang w:val="fr-FR"/>
      </w:rPr>
      <w:t xml:space="preserve"> </w:t>
    </w:r>
    <w:proofErr w:type="spellStart"/>
    <w:r w:rsidRPr="00473026">
      <w:rPr>
        <w:lang w:val="fr-FR"/>
      </w:rPr>
      <w:t>Dec</w:t>
    </w:r>
    <w:r>
      <w:rPr>
        <w:lang w:val="fr-FR"/>
      </w:rPr>
      <w:t>ember</w:t>
    </w:r>
    <w:proofErr w:type="spellEnd"/>
    <w:r w:rsidRPr="00473026">
      <w:rPr>
        <w:lang w:val="fr-FR"/>
      </w:rPr>
      <w:t xml:space="preserve"> 201</w:t>
    </w:r>
    <w:r>
      <w:rPr>
        <w:lang w:val="fr-FR"/>
      </w:rPr>
      <w:t>3</w:t>
    </w:r>
    <w:r w:rsidRPr="00473026">
      <w:rPr>
        <w:noProof/>
        <w:lang w:val="fr-FR" w:eastAsia="en-GB"/>
      </w:rPr>
      <w:tab/>
    </w:r>
    <w:r w:rsidRPr="00473026">
      <w:rPr>
        <w:noProof/>
        <w:color w:val="7F7F7F"/>
        <w:spacing w:val="60"/>
        <w:lang w:val="fr-FR" w:eastAsia="en-GB"/>
      </w:rPr>
      <w:t>Page</w:t>
    </w:r>
    <w:r w:rsidRPr="00473026">
      <w:rPr>
        <w:noProof/>
        <w:lang w:val="fr-FR" w:eastAsia="en-GB"/>
      </w:rPr>
      <w:t xml:space="preserve"> | </w:t>
    </w:r>
    <w:r>
      <w:rPr>
        <w:noProof/>
        <w:lang w:eastAsia="en-GB"/>
      </w:rPr>
      <w:fldChar w:fldCharType="begin"/>
    </w:r>
    <w:r w:rsidRPr="00473026">
      <w:rPr>
        <w:noProof/>
        <w:lang w:val="fr-FR" w:eastAsia="en-GB"/>
      </w:rPr>
      <w:instrText xml:space="preserve"> PAGE   \* MERGEFORMAT </w:instrText>
    </w:r>
    <w:r>
      <w:rPr>
        <w:noProof/>
        <w:lang w:eastAsia="en-GB"/>
      </w:rPr>
      <w:fldChar w:fldCharType="separate"/>
    </w:r>
    <w:r w:rsidR="00516407" w:rsidRPr="00516407">
      <w:rPr>
        <w:b/>
        <w:noProof/>
        <w:lang w:val="fr-FR" w:eastAsia="en-GB"/>
      </w:rPr>
      <w:t>31</w:t>
    </w:r>
    <w:r>
      <w:rPr>
        <w:noProof/>
        <w:lang w:eastAsia="en-G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A8678" w14:textId="77777777" w:rsidR="003646C4" w:rsidRPr="00C92FE7" w:rsidRDefault="003646C4" w:rsidP="000533B0">
    <w:pPr>
      <w:pStyle w:val="Footer"/>
      <w:jc w:val="center"/>
      <w:rPr>
        <w:sz w:val="12"/>
      </w:rPr>
    </w:pPr>
  </w:p>
  <w:p w14:paraId="63256F20" w14:textId="77777777" w:rsidR="003646C4" w:rsidRDefault="003646C4" w:rsidP="000533B0">
    <w:pPr>
      <w:pStyle w:val="Footer"/>
      <w:ind w:left="-1418"/>
    </w:pPr>
    <w:r>
      <w:rPr>
        <w:noProof/>
        <w:lang w:val="en-US" w:bidi="ar-SA"/>
      </w:rPr>
      <w:drawing>
        <wp:inline distT="0" distB="0" distL="0" distR="0" wp14:anchorId="13124A6B" wp14:editId="3FBD9CEC">
          <wp:extent cx="7560000" cy="1472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4724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567E21" w14:textId="77777777" w:rsidR="00FB2C05" w:rsidRDefault="00FB2C05" w:rsidP="000533B0">
      <w:r>
        <w:separator/>
      </w:r>
    </w:p>
  </w:footnote>
  <w:footnote w:type="continuationSeparator" w:id="0">
    <w:p w14:paraId="67C910D2" w14:textId="77777777" w:rsidR="00FB2C05" w:rsidRDefault="00FB2C05" w:rsidP="000533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4" w:space="0" w:color="auto"/>
        <w:insideV w:val="single" w:sz="4" w:space="0" w:color="auto"/>
      </w:tblBorders>
      <w:tblLook w:val="01E0" w:firstRow="1" w:lastRow="1" w:firstColumn="1" w:lastColumn="1" w:noHBand="0" w:noVBand="0"/>
    </w:tblPr>
    <w:tblGrid>
      <w:gridCol w:w="1812"/>
      <w:gridCol w:w="5675"/>
      <w:gridCol w:w="1799"/>
    </w:tblGrid>
    <w:tr w:rsidR="003646C4" w14:paraId="2CE650E1" w14:textId="77777777" w:rsidTr="00BE235C">
      <w:trPr>
        <w:trHeight w:val="1444"/>
      </w:trPr>
      <w:tc>
        <w:tcPr>
          <w:tcW w:w="1788" w:type="dxa"/>
          <w:tcBorders>
            <w:top w:val="nil"/>
            <w:bottom w:val="single" w:sz="4" w:space="0" w:color="auto"/>
            <w:right w:val="nil"/>
          </w:tcBorders>
          <w:shd w:val="clear" w:color="auto" w:fill="auto"/>
        </w:tcPr>
        <w:p w14:paraId="67C23944" w14:textId="77777777" w:rsidR="003646C4" w:rsidRPr="000D4F79" w:rsidRDefault="003646C4" w:rsidP="000533B0">
          <w:pPr>
            <w:pStyle w:val="Header"/>
            <w:jc w:val="left"/>
            <w:rPr>
              <w:noProof/>
              <w:sz w:val="16"/>
              <w:szCs w:val="16"/>
              <w:lang w:eastAsia="en-GB" w:bidi="ar-SA"/>
            </w:rPr>
          </w:pPr>
          <w:r>
            <w:rPr>
              <w:noProof/>
              <w:sz w:val="16"/>
              <w:szCs w:val="16"/>
              <w:lang w:val="en-US" w:bidi="ar-SA"/>
            </w:rPr>
            <w:drawing>
              <wp:inline distT="0" distB="0" distL="0" distR="0" wp14:anchorId="1F4B9DD2" wp14:editId="32F24852">
                <wp:extent cx="933450" cy="933450"/>
                <wp:effectExtent l="0" t="0" r="0" b="0"/>
                <wp:docPr id="49" name="Picture 2" descr="EIT_Kics_logo_EIT_ICT_L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_Kics_logo_EIT_ICT_La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602" w:type="dxa"/>
          <w:tcBorders>
            <w:top w:val="nil"/>
            <w:left w:val="nil"/>
            <w:bottom w:val="single" w:sz="4" w:space="0" w:color="auto"/>
            <w:right w:val="nil"/>
          </w:tcBorders>
          <w:shd w:val="clear" w:color="auto" w:fill="auto"/>
        </w:tcPr>
        <w:p w14:paraId="4607EA30" w14:textId="570C63FE" w:rsidR="003646C4" w:rsidRPr="00C92FE7" w:rsidRDefault="003646C4" w:rsidP="000E74EB">
          <w:pPr>
            <w:pStyle w:val="Header"/>
            <w:jc w:val="center"/>
            <w:rPr>
              <w:noProof/>
              <w:color w:val="000080"/>
              <w:szCs w:val="28"/>
              <w:lang w:eastAsia="en-GB" w:bidi="ar-SA"/>
            </w:rPr>
          </w:pPr>
          <w:r>
            <w:rPr>
              <w:noProof/>
              <w:color w:val="000080"/>
              <w:sz w:val="28"/>
              <w:szCs w:val="28"/>
              <w:lang w:eastAsia="en-GB" w:bidi="ar-SA"/>
            </w:rPr>
            <w:t>FNS – FITTING 11340</w:t>
          </w:r>
          <w:r>
            <w:rPr>
              <w:noProof/>
              <w:color w:val="000080"/>
              <w:sz w:val="28"/>
              <w:szCs w:val="28"/>
              <w:lang w:eastAsia="en-GB" w:bidi="ar-SA"/>
            </w:rPr>
            <w:br/>
          </w:r>
        </w:p>
        <w:p w14:paraId="38B000C4" w14:textId="5BC3BAA1" w:rsidR="003646C4" w:rsidRPr="00147C54" w:rsidRDefault="003646C4" w:rsidP="000E74EB">
          <w:pPr>
            <w:pStyle w:val="Header"/>
            <w:tabs>
              <w:tab w:val="clear" w:pos="4513"/>
              <w:tab w:val="clear" w:pos="9026"/>
              <w:tab w:val="left" w:pos="4120"/>
            </w:tabs>
            <w:ind w:left="339"/>
            <w:jc w:val="left"/>
            <w:rPr>
              <w:b/>
              <w:color w:val="000080"/>
              <w:sz w:val="28"/>
              <w:szCs w:val="28"/>
            </w:rPr>
          </w:pPr>
          <w:r>
            <w:rPr>
              <w:b/>
              <w:color w:val="000080"/>
              <w:sz w:val="28"/>
              <w:szCs w:val="28"/>
            </w:rPr>
            <w:t>D1301A – D1318A Final report</w:t>
          </w:r>
        </w:p>
      </w:tc>
      <w:tc>
        <w:tcPr>
          <w:tcW w:w="1776" w:type="dxa"/>
          <w:tcBorders>
            <w:top w:val="nil"/>
            <w:left w:val="nil"/>
            <w:bottom w:val="single" w:sz="4" w:space="0" w:color="auto"/>
          </w:tcBorders>
          <w:shd w:val="clear" w:color="auto" w:fill="auto"/>
        </w:tcPr>
        <w:p w14:paraId="531A2410" w14:textId="2D67BD59" w:rsidR="003646C4" w:rsidRDefault="003646C4" w:rsidP="00A74C40">
          <w:pPr>
            <w:pStyle w:val="Header"/>
            <w:jc w:val="center"/>
            <w:rPr>
              <w:noProof/>
              <w:lang w:eastAsia="en-GB" w:bidi="ar-SA"/>
            </w:rPr>
          </w:pPr>
        </w:p>
      </w:tc>
    </w:tr>
  </w:tbl>
  <w:p w14:paraId="1AB9A421" w14:textId="77777777" w:rsidR="003646C4" w:rsidRPr="00BE235C" w:rsidRDefault="003646C4" w:rsidP="00BE235C">
    <w:pPr>
      <w:pStyle w:val="Header"/>
      <w:spacing w:before="0"/>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05F38" w14:textId="77777777" w:rsidR="003646C4" w:rsidRDefault="003646C4" w:rsidP="000533B0">
    <w:pPr>
      <w:pStyle w:val="Header"/>
      <w:jc w:val="center"/>
      <w:rPr>
        <w:noProof/>
        <w:lang w:eastAsia="en-GB" w:bidi="ar-SA"/>
      </w:rPr>
    </w:pPr>
    <w:r>
      <w:rPr>
        <w:noProof/>
        <w:lang w:val="en-US" w:bidi="ar-SA"/>
      </w:rPr>
      <w:drawing>
        <wp:anchor distT="0" distB="0" distL="114300" distR="114300" simplePos="0" relativeHeight="251658240" behindDoc="0" locked="0" layoutInCell="1" allowOverlap="1" wp14:anchorId="187B285A" wp14:editId="47C7D205">
          <wp:simplePos x="904875" y="419100"/>
          <wp:positionH relativeFrom="page">
            <wp:align>center</wp:align>
          </wp:positionH>
          <wp:positionV relativeFrom="paragraph">
            <wp:posOffset>0</wp:posOffset>
          </wp:positionV>
          <wp:extent cx="7560000" cy="14760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7560000" cy="14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1DDA7" w14:textId="77777777" w:rsidR="003646C4" w:rsidRDefault="003646C4" w:rsidP="000533B0">
    <w:pPr>
      <w:pStyle w:val="Header"/>
      <w:jc w:val="center"/>
      <w:rPr>
        <w:noProof/>
        <w:lang w:eastAsia="en-GB" w:bidi="ar-SA"/>
      </w:rPr>
    </w:pPr>
  </w:p>
  <w:p w14:paraId="3271489A" w14:textId="77777777" w:rsidR="003646C4" w:rsidRDefault="003646C4" w:rsidP="000533B0">
    <w:pPr>
      <w:pStyle w:val="Header"/>
      <w:jc w:val="center"/>
      <w:rPr>
        <w:noProof/>
        <w:lang w:eastAsia="en-GB" w:bidi="ar-SA"/>
      </w:rPr>
    </w:pPr>
  </w:p>
  <w:p w14:paraId="3EFB1C61" w14:textId="77777777" w:rsidR="003646C4" w:rsidRDefault="003646C4" w:rsidP="000533B0">
    <w:pPr>
      <w:pStyle w:val="Header"/>
      <w:jc w:val="center"/>
      <w:rPr>
        <w:noProof/>
        <w:lang w:eastAsia="en-GB" w:bidi="ar-SA"/>
      </w:rPr>
    </w:pPr>
  </w:p>
  <w:p w14:paraId="427C8650" w14:textId="77777777" w:rsidR="003646C4" w:rsidRDefault="003646C4" w:rsidP="000533B0">
    <w:pPr>
      <w:pStyle w:val="Header"/>
      <w:jc w:val="center"/>
      <w:rPr>
        <w:noProof/>
        <w:lang w:eastAsia="en-GB" w:bidi="ar-SA"/>
      </w:rPr>
    </w:pPr>
  </w:p>
  <w:p w14:paraId="3E397312" w14:textId="77777777" w:rsidR="003646C4" w:rsidRDefault="003646C4" w:rsidP="000533B0">
    <w:pPr>
      <w:pStyle w:val="Header"/>
      <w:jc w:val="center"/>
      <w:rPr>
        <w:noProof/>
        <w:lang w:eastAsia="en-GB" w:bidi="ar-SA"/>
      </w:rPr>
    </w:pPr>
  </w:p>
  <w:p w14:paraId="3D00425F" w14:textId="77777777" w:rsidR="003646C4" w:rsidRDefault="003646C4" w:rsidP="000533B0">
    <w:pPr>
      <w:pStyle w:val="Header"/>
      <w:jc w:val="center"/>
      <w:rPr>
        <w:noProof/>
        <w:lang w:eastAsia="en-GB" w:bidi="ar-SA"/>
      </w:rPr>
    </w:pPr>
    <w:r>
      <w:rPr>
        <w:noProof/>
        <w:lang w:val="en-US" w:bidi="ar-SA"/>
      </w:rPr>
      <w:drawing>
        <wp:inline distT="0" distB="0" distL="0" distR="0" wp14:anchorId="57D0F50A" wp14:editId="065557B4">
          <wp:extent cx="1627200" cy="1627200"/>
          <wp:effectExtent l="0" t="0" r="0" b="0"/>
          <wp:docPr id="2" name="Picture 7" descr="EIT_Kics_logo_EIT_ICT_L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_Kics_logo_EIT_ICT_Lab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a:ln>
                    <a:noFill/>
                  </a:ln>
                </pic:spPr>
              </pic:pic>
            </a:graphicData>
          </a:graphic>
        </wp:inline>
      </w:drawing>
    </w:r>
  </w:p>
  <w:p w14:paraId="4DFEFF44" w14:textId="77777777" w:rsidR="003646C4" w:rsidRDefault="003646C4" w:rsidP="000533B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4867E3C"/>
    <w:lvl w:ilvl="0">
      <w:start w:val="1"/>
      <w:numFmt w:val="decimal"/>
      <w:pStyle w:val="ListNumber"/>
      <w:lvlText w:val="%1."/>
      <w:lvlJc w:val="left"/>
      <w:pPr>
        <w:tabs>
          <w:tab w:val="num" w:pos="360"/>
        </w:tabs>
        <w:ind w:left="360" w:hanging="360"/>
      </w:pPr>
    </w:lvl>
  </w:abstractNum>
  <w:abstractNum w:abstractNumId="1">
    <w:nsid w:val="00000001"/>
    <w:multiLevelType w:val="hybridMultilevel"/>
    <w:tmpl w:val="00000001"/>
    <w:lvl w:ilvl="0" w:tplc="EEE6825A">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4BB03046">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53322764">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78805ED4">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87184D40">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07825E2E">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9164142C">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26166A72">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18164F6E">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82811D7"/>
    <w:multiLevelType w:val="hybridMultilevel"/>
    <w:tmpl w:val="D4FC7FD6"/>
    <w:lvl w:ilvl="0" w:tplc="6076F79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215E1"/>
    <w:multiLevelType w:val="hybridMultilevel"/>
    <w:tmpl w:val="301C2C5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18AF1D72"/>
    <w:multiLevelType w:val="hybridMultilevel"/>
    <w:tmpl w:val="C2E6A86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443C66D9"/>
    <w:multiLevelType w:val="multilevel"/>
    <w:tmpl w:val="C796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7417AD"/>
    <w:multiLevelType w:val="hybridMultilevel"/>
    <w:tmpl w:val="EA2085A8"/>
    <w:lvl w:ilvl="0" w:tplc="040C0001">
      <w:start w:val="1"/>
      <w:numFmt w:val="bullet"/>
      <w:lvlText w:val=""/>
      <w:lvlJc w:val="left"/>
      <w:pPr>
        <w:ind w:left="720" w:hanging="360"/>
      </w:pPr>
      <w:rPr>
        <w:rFonts w:ascii="Symbol" w:hAnsi="Symbol" w:hint="default"/>
      </w:rPr>
    </w:lvl>
    <w:lvl w:ilvl="1" w:tplc="D6C61B24">
      <w:start w:val="1"/>
      <w:numFmt w:val="bullet"/>
      <w:lvlText w:val="-"/>
      <w:lvlJc w:val="left"/>
      <w:pPr>
        <w:ind w:left="1440" w:hanging="360"/>
      </w:pPr>
      <w:rPr>
        <w:rFonts w:ascii="Arial" w:eastAsia="Times New Roman"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3354306"/>
    <w:multiLevelType w:val="hybridMultilevel"/>
    <w:tmpl w:val="274AB7D4"/>
    <w:lvl w:ilvl="0" w:tplc="040C000F">
      <w:start w:val="1"/>
      <w:numFmt w:val="decimal"/>
      <w:lvlText w:val="%1."/>
      <w:lvlJc w:val="left"/>
      <w:pPr>
        <w:ind w:left="720" w:hanging="360"/>
      </w:pPr>
      <w:rPr>
        <w:rFonts w:hint="default"/>
      </w:rPr>
    </w:lvl>
    <w:lvl w:ilvl="1" w:tplc="D6C61B24">
      <w:start w:val="1"/>
      <w:numFmt w:val="bullet"/>
      <w:lvlText w:val="-"/>
      <w:lvlJc w:val="left"/>
      <w:pPr>
        <w:ind w:left="1440" w:hanging="360"/>
      </w:pPr>
      <w:rPr>
        <w:rFonts w:ascii="Arial" w:eastAsia="Times New Roman"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21F6095"/>
    <w:multiLevelType w:val="hybridMultilevel"/>
    <w:tmpl w:val="212AC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5C83EA0"/>
    <w:multiLevelType w:val="multilevel"/>
    <w:tmpl w:val="9A30BD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9DB11C5"/>
    <w:multiLevelType w:val="hybridMultilevel"/>
    <w:tmpl w:val="017AEA22"/>
    <w:lvl w:ilvl="0" w:tplc="C706AC0A">
      <w:start w:val="1"/>
      <w:numFmt w:val="bullet"/>
      <w:pStyle w:val="ListParagraph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alibri"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alibri"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7"/>
  </w:num>
  <w:num w:numId="3">
    <w:abstractNumId w:val="0"/>
  </w:num>
  <w:num w:numId="4">
    <w:abstractNumId w:val="11"/>
  </w:num>
  <w:num w:numId="5">
    <w:abstractNumId w:val="14"/>
  </w:num>
  <w:num w:numId="6">
    <w:abstractNumId w:val="15"/>
  </w:num>
  <w:num w:numId="7">
    <w:abstractNumId w:val="13"/>
  </w:num>
  <w:num w:numId="8">
    <w:abstractNumId w:val="10"/>
  </w:num>
  <w:num w:numId="9">
    <w:abstractNumId w:val="1"/>
  </w:num>
  <w:num w:numId="10">
    <w:abstractNumId w:val="12"/>
  </w:num>
  <w:num w:numId="11">
    <w:abstractNumId w:val="9"/>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F69"/>
    <w:rsid w:val="00016F82"/>
    <w:rsid w:val="0002150D"/>
    <w:rsid w:val="000533B0"/>
    <w:rsid w:val="00074AD0"/>
    <w:rsid w:val="00087CDD"/>
    <w:rsid w:val="0009373A"/>
    <w:rsid w:val="00094414"/>
    <w:rsid w:val="0009616B"/>
    <w:rsid w:val="000A3E94"/>
    <w:rsid w:val="000C1256"/>
    <w:rsid w:val="000E74EB"/>
    <w:rsid w:val="000F299C"/>
    <w:rsid w:val="00100F38"/>
    <w:rsid w:val="00105CB8"/>
    <w:rsid w:val="00110F67"/>
    <w:rsid w:val="00117BFC"/>
    <w:rsid w:val="00133828"/>
    <w:rsid w:val="00140EAF"/>
    <w:rsid w:val="001603B2"/>
    <w:rsid w:val="00166A76"/>
    <w:rsid w:val="00180D7B"/>
    <w:rsid w:val="00197160"/>
    <w:rsid w:val="001B5AA0"/>
    <w:rsid w:val="001D16FE"/>
    <w:rsid w:val="001D387A"/>
    <w:rsid w:val="001D5244"/>
    <w:rsid w:val="001F0183"/>
    <w:rsid w:val="001F144E"/>
    <w:rsid w:val="001F5B17"/>
    <w:rsid w:val="00200597"/>
    <w:rsid w:val="002047C2"/>
    <w:rsid w:val="00214FE7"/>
    <w:rsid w:val="00222D8D"/>
    <w:rsid w:val="00224FCF"/>
    <w:rsid w:val="00260D04"/>
    <w:rsid w:val="00277647"/>
    <w:rsid w:val="00282789"/>
    <w:rsid w:val="002941E9"/>
    <w:rsid w:val="002A1D01"/>
    <w:rsid w:val="002B06FC"/>
    <w:rsid w:val="002C7F9C"/>
    <w:rsid w:val="002D1878"/>
    <w:rsid w:val="002D7D95"/>
    <w:rsid w:val="002F5FF5"/>
    <w:rsid w:val="003123CF"/>
    <w:rsid w:val="00320140"/>
    <w:rsid w:val="00320A3B"/>
    <w:rsid w:val="00334BBD"/>
    <w:rsid w:val="00337D1B"/>
    <w:rsid w:val="00343A83"/>
    <w:rsid w:val="00355B8B"/>
    <w:rsid w:val="003646C4"/>
    <w:rsid w:val="00371366"/>
    <w:rsid w:val="00376022"/>
    <w:rsid w:val="00386609"/>
    <w:rsid w:val="00396849"/>
    <w:rsid w:val="00396E9D"/>
    <w:rsid w:val="003A3D5E"/>
    <w:rsid w:val="003C289D"/>
    <w:rsid w:val="003F5C07"/>
    <w:rsid w:val="00410604"/>
    <w:rsid w:val="00411DF7"/>
    <w:rsid w:val="004205AC"/>
    <w:rsid w:val="00420D52"/>
    <w:rsid w:val="00421FB6"/>
    <w:rsid w:val="004242C2"/>
    <w:rsid w:val="00425DF2"/>
    <w:rsid w:val="004908D0"/>
    <w:rsid w:val="00492D3C"/>
    <w:rsid w:val="00493021"/>
    <w:rsid w:val="00496325"/>
    <w:rsid w:val="004C223D"/>
    <w:rsid w:val="004C3EE0"/>
    <w:rsid w:val="004C46A0"/>
    <w:rsid w:val="004F46BD"/>
    <w:rsid w:val="00506019"/>
    <w:rsid w:val="00513384"/>
    <w:rsid w:val="00516407"/>
    <w:rsid w:val="00520414"/>
    <w:rsid w:val="00537716"/>
    <w:rsid w:val="00545171"/>
    <w:rsid w:val="0054766A"/>
    <w:rsid w:val="00577157"/>
    <w:rsid w:val="005954A3"/>
    <w:rsid w:val="005B1D0D"/>
    <w:rsid w:val="005D4F95"/>
    <w:rsid w:val="005D7C1D"/>
    <w:rsid w:val="0061625B"/>
    <w:rsid w:val="006262C9"/>
    <w:rsid w:val="00635A0F"/>
    <w:rsid w:val="006530CE"/>
    <w:rsid w:val="0065415A"/>
    <w:rsid w:val="00671D70"/>
    <w:rsid w:val="0067575E"/>
    <w:rsid w:val="006922A1"/>
    <w:rsid w:val="0069543B"/>
    <w:rsid w:val="00697D68"/>
    <w:rsid w:val="006C79A9"/>
    <w:rsid w:val="006D3DA8"/>
    <w:rsid w:val="007064CC"/>
    <w:rsid w:val="00707082"/>
    <w:rsid w:val="00712BF6"/>
    <w:rsid w:val="00716465"/>
    <w:rsid w:val="007375AC"/>
    <w:rsid w:val="00752110"/>
    <w:rsid w:val="00760BD6"/>
    <w:rsid w:val="0078721A"/>
    <w:rsid w:val="007A5F0C"/>
    <w:rsid w:val="007B003C"/>
    <w:rsid w:val="007C04EF"/>
    <w:rsid w:val="007E01F8"/>
    <w:rsid w:val="007E03F1"/>
    <w:rsid w:val="007E248C"/>
    <w:rsid w:val="007E3C29"/>
    <w:rsid w:val="007E5E94"/>
    <w:rsid w:val="007E60B6"/>
    <w:rsid w:val="008146BA"/>
    <w:rsid w:val="00844F53"/>
    <w:rsid w:val="00870F2B"/>
    <w:rsid w:val="00875623"/>
    <w:rsid w:val="008925BA"/>
    <w:rsid w:val="008A6A46"/>
    <w:rsid w:val="008C3B1E"/>
    <w:rsid w:val="008C776E"/>
    <w:rsid w:val="008E4F1C"/>
    <w:rsid w:val="008F06B8"/>
    <w:rsid w:val="008F7329"/>
    <w:rsid w:val="009062AB"/>
    <w:rsid w:val="009147DB"/>
    <w:rsid w:val="00933DA1"/>
    <w:rsid w:val="0095253B"/>
    <w:rsid w:val="00953415"/>
    <w:rsid w:val="00961BE1"/>
    <w:rsid w:val="00982524"/>
    <w:rsid w:val="009849FA"/>
    <w:rsid w:val="00992949"/>
    <w:rsid w:val="009A1ADA"/>
    <w:rsid w:val="009F0358"/>
    <w:rsid w:val="009F38DF"/>
    <w:rsid w:val="009F7F07"/>
    <w:rsid w:val="00A0430B"/>
    <w:rsid w:val="00A1038E"/>
    <w:rsid w:val="00A26ADE"/>
    <w:rsid w:val="00A36B5E"/>
    <w:rsid w:val="00A43BCD"/>
    <w:rsid w:val="00A74C40"/>
    <w:rsid w:val="00AA6309"/>
    <w:rsid w:val="00AA6C97"/>
    <w:rsid w:val="00AB00AD"/>
    <w:rsid w:val="00AE55F0"/>
    <w:rsid w:val="00B02996"/>
    <w:rsid w:val="00B13F69"/>
    <w:rsid w:val="00B46363"/>
    <w:rsid w:val="00B53755"/>
    <w:rsid w:val="00B62415"/>
    <w:rsid w:val="00B70752"/>
    <w:rsid w:val="00B7450D"/>
    <w:rsid w:val="00B820F1"/>
    <w:rsid w:val="00BB122B"/>
    <w:rsid w:val="00BC7B1D"/>
    <w:rsid w:val="00BD6BBF"/>
    <w:rsid w:val="00BE235C"/>
    <w:rsid w:val="00BE6FB1"/>
    <w:rsid w:val="00BF3118"/>
    <w:rsid w:val="00BF34A1"/>
    <w:rsid w:val="00BF4571"/>
    <w:rsid w:val="00C0009C"/>
    <w:rsid w:val="00C03A97"/>
    <w:rsid w:val="00C22BDA"/>
    <w:rsid w:val="00C3501E"/>
    <w:rsid w:val="00C575B1"/>
    <w:rsid w:val="00C60722"/>
    <w:rsid w:val="00C909CA"/>
    <w:rsid w:val="00C92FE7"/>
    <w:rsid w:val="00C93F89"/>
    <w:rsid w:val="00C954C6"/>
    <w:rsid w:val="00CA4A62"/>
    <w:rsid w:val="00CE12CE"/>
    <w:rsid w:val="00CE4E39"/>
    <w:rsid w:val="00D028FF"/>
    <w:rsid w:val="00D039D9"/>
    <w:rsid w:val="00D43ED6"/>
    <w:rsid w:val="00D65309"/>
    <w:rsid w:val="00D73D6A"/>
    <w:rsid w:val="00D77185"/>
    <w:rsid w:val="00D87BDF"/>
    <w:rsid w:val="00D940D8"/>
    <w:rsid w:val="00D94589"/>
    <w:rsid w:val="00DA4ECC"/>
    <w:rsid w:val="00DC3CCC"/>
    <w:rsid w:val="00DD5117"/>
    <w:rsid w:val="00DE1221"/>
    <w:rsid w:val="00DF037D"/>
    <w:rsid w:val="00DF102C"/>
    <w:rsid w:val="00E01AFE"/>
    <w:rsid w:val="00E02F3B"/>
    <w:rsid w:val="00E13B47"/>
    <w:rsid w:val="00E2149C"/>
    <w:rsid w:val="00E2231A"/>
    <w:rsid w:val="00E23EDD"/>
    <w:rsid w:val="00E26E32"/>
    <w:rsid w:val="00E32413"/>
    <w:rsid w:val="00E427E5"/>
    <w:rsid w:val="00E444FB"/>
    <w:rsid w:val="00E62AD0"/>
    <w:rsid w:val="00E91A13"/>
    <w:rsid w:val="00E9296F"/>
    <w:rsid w:val="00E97B7B"/>
    <w:rsid w:val="00EA087F"/>
    <w:rsid w:val="00EF47C5"/>
    <w:rsid w:val="00EF6D5D"/>
    <w:rsid w:val="00F00228"/>
    <w:rsid w:val="00F078C8"/>
    <w:rsid w:val="00F11B7C"/>
    <w:rsid w:val="00F14510"/>
    <w:rsid w:val="00F161CE"/>
    <w:rsid w:val="00F36E70"/>
    <w:rsid w:val="00F37D26"/>
    <w:rsid w:val="00F437CF"/>
    <w:rsid w:val="00F625EC"/>
    <w:rsid w:val="00F8268E"/>
    <w:rsid w:val="00FA0532"/>
    <w:rsid w:val="00FB2C05"/>
    <w:rsid w:val="00FB5A25"/>
    <w:rsid w:val="00FC1377"/>
    <w:rsid w:val="00FC34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A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8A2F3F"/>
    <w:pPr>
      <w:spacing w:before="100" w:after="100"/>
      <w:jc w:val="both"/>
    </w:pPr>
    <w:rPr>
      <w:rFonts w:ascii="Arial" w:eastAsia="Times New Roman" w:hAnsi="Arial" w:cs="Arial"/>
      <w:sz w:val="24"/>
      <w:szCs w:val="22"/>
      <w:lang w:val="en-GB" w:eastAsia="en-US" w:bidi="en-US"/>
    </w:rPr>
  </w:style>
  <w:style w:type="paragraph" w:styleId="Heading1">
    <w:name w:val="heading 1"/>
    <w:basedOn w:val="Normal"/>
    <w:next w:val="Normal"/>
    <w:link w:val="Heading1Char"/>
    <w:qFormat/>
    <w:rsid w:val="008A2F3F"/>
    <w:pPr>
      <w:keepNext/>
      <w:keepLines/>
      <w:pageBreakBefore/>
      <w:numPr>
        <w:numId w:val="1"/>
      </w:numPr>
      <w:pBdr>
        <w:top w:val="single" w:sz="4" w:space="1" w:color="auto"/>
        <w:left w:val="single" w:sz="4" w:space="4" w:color="auto"/>
        <w:bottom w:val="single" w:sz="4" w:space="1" w:color="auto"/>
        <w:right w:val="single" w:sz="4" w:space="4" w:color="auto"/>
      </w:pBdr>
      <w:shd w:val="clear" w:color="auto" w:fill="C4EAF5"/>
      <w:spacing w:before="480" w:after="0"/>
      <w:jc w:val="center"/>
      <w:outlineLvl w:val="0"/>
    </w:pPr>
    <w:rPr>
      <w:rFonts w:eastAsia="Calibri"/>
      <w:b/>
      <w:bCs/>
      <w:sz w:val="28"/>
      <w:szCs w:val="28"/>
      <w:lang w:val="x-none" w:eastAsia="sv-SE"/>
    </w:rPr>
  </w:style>
  <w:style w:type="paragraph" w:styleId="Heading2">
    <w:name w:val="heading 2"/>
    <w:basedOn w:val="Normal"/>
    <w:next w:val="Normal"/>
    <w:link w:val="Heading2Char"/>
    <w:qFormat/>
    <w:rsid w:val="00C83432"/>
    <w:pPr>
      <w:keepNext/>
      <w:keepLines/>
      <w:numPr>
        <w:ilvl w:val="1"/>
        <w:numId w:val="1"/>
      </w:numPr>
      <w:spacing w:before="200" w:after="0"/>
      <w:outlineLvl w:val="1"/>
    </w:pPr>
    <w:rPr>
      <w:rFonts w:ascii="Cambria" w:eastAsia="Calibri" w:hAnsi="Cambria" w:cs="Times New Roman"/>
      <w:b/>
      <w:bCs/>
      <w:sz w:val="28"/>
      <w:szCs w:val="24"/>
      <w:lang w:val="x-none" w:eastAsia="x-none"/>
    </w:rPr>
  </w:style>
  <w:style w:type="paragraph" w:styleId="Heading3">
    <w:name w:val="heading 3"/>
    <w:basedOn w:val="Normal"/>
    <w:next w:val="Normal"/>
    <w:link w:val="Heading3Char"/>
    <w:qFormat/>
    <w:rsid w:val="003B29F2"/>
    <w:pPr>
      <w:keepNext/>
      <w:numPr>
        <w:ilvl w:val="2"/>
        <w:numId w:val="1"/>
      </w:numPr>
      <w:spacing w:before="240" w:after="60"/>
      <w:outlineLvl w:val="2"/>
    </w:pPr>
    <w:rPr>
      <w:rFonts w:eastAsia="Calibri"/>
      <w:b/>
      <w:bCs/>
      <w:szCs w:val="26"/>
      <w:lang w:val="x-none" w:eastAsia="x-none"/>
    </w:rPr>
  </w:style>
  <w:style w:type="paragraph" w:styleId="Heading4">
    <w:name w:val="heading 4"/>
    <w:basedOn w:val="Normal"/>
    <w:next w:val="Normal"/>
    <w:link w:val="Heading4Char"/>
    <w:qFormat/>
    <w:rsid w:val="00C83432"/>
    <w:pPr>
      <w:keepNext/>
      <w:numPr>
        <w:ilvl w:val="3"/>
        <w:numId w:val="1"/>
      </w:numPr>
      <w:spacing w:before="240" w:after="60"/>
      <w:outlineLvl w:val="3"/>
    </w:pPr>
    <w:rPr>
      <w:rFonts w:ascii="Cambria" w:eastAsia="Calibri" w:hAnsi="Cambria" w:cs="Times New Roman"/>
      <w:b/>
      <w:bCs/>
      <w:szCs w:val="28"/>
      <w:lang w:val="x-none" w:eastAsia="x-none"/>
    </w:rPr>
  </w:style>
  <w:style w:type="paragraph" w:styleId="Heading5">
    <w:name w:val="heading 5"/>
    <w:basedOn w:val="Normal"/>
    <w:next w:val="Normal"/>
    <w:link w:val="Heading5Char"/>
    <w:qFormat/>
    <w:rsid w:val="00C83432"/>
    <w:pPr>
      <w:numPr>
        <w:ilvl w:val="4"/>
        <w:numId w:val="1"/>
      </w:numPr>
      <w:spacing w:before="240" w:after="60"/>
      <w:outlineLvl w:val="4"/>
    </w:pPr>
    <w:rPr>
      <w:rFonts w:ascii="Cambria" w:eastAsia="Calibri" w:hAnsi="Cambria" w:cs="Times New Roman"/>
      <w:b/>
      <w:bCs/>
      <w:i/>
      <w:iCs/>
      <w:sz w:val="26"/>
      <w:szCs w:val="26"/>
      <w:lang w:val="x-none" w:eastAsia="x-none"/>
    </w:rPr>
  </w:style>
  <w:style w:type="paragraph" w:styleId="Heading6">
    <w:name w:val="heading 6"/>
    <w:basedOn w:val="Normal"/>
    <w:next w:val="Normal"/>
    <w:link w:val="Heading6Char"/>
    <w:qFormat/>
    <w:rsid w:val="00C83432"/>
    <w:pPr>
      <w:numPr>
        <w:ilvl w:val="5"/>
        <w:numId w:val="1"/>
      </w:numPr>
      <w:spacing w:before="240" w:after="60"/>
      <w:outlineLvl w:val="5"/>
    </w:pPr>
    <w:rPr>
      <w:rFonts w:ascii="Cambria" w:eastAsia="Calibri" w:hAnsi="Cambria" w:cs="Times New Roman"/>
      <w:b/>
      <w:bCs/>
      <w:szCs w:val="20"/>
      <w:lang w:val="x-none" w:eastAsia="x-none"/>
    </w:rPr>
  </w:style>
  <w:style w:type="paragraph" w:styleId="Heading7">
    <w:name w:val="heading 7"/>
    <w:basedOn w:val="Normal"/>
    <w:next w:val="Normal"/>
    <w:link w:val="Heading7Char"/>
    <w:qFormat/>
    <w:rsid w:val="00C83432"/>
    <w:pPr>
      <w:numPr>
        <w:ilvl w:val="6"/>
        <w:numId w:val="1"/>
      </w:numPr>
      <w:spacing w:before="240" w:after="60"/>
      <w:outlineLvl w:val="6"/>
    </w:pPr>
    <w:rPr>
      <w:rFonts w:ascii="Cambria" w:eastAsia="Calibri" w:hAnsi="Cambria" w:cs="Times New Roman"/>
      <w:szCs w:val="24"/>
      <w:lang w:val="x-none" w:eastAsia="x-none"/>
    </w:rPr>
  </w:style>
  <w:style w:type="paragraph" w:styleId="Heading8">
    <w:name w:val="heading 8"/>
    <w:basedOn w:val="Normal"/>
    <w:next w:val="Normal"/>
    <w:link w:val="Heading8Char"/>
    <w:qFormat/>
    <w:rsid w:val="00C83432"/>
    <w:pPr>
      <w:numPr>
        <w:ilvl w:val="7"/>
        <w:numId w:val="1"/>
      </w:numPr>
      <w:spacing w:before="240" w:after="60"/>
      <w:outlineLvl w:val="7"/>
    </w:pPr>
    <w:rPr>
      <w:rFonts w:ascii="Cambria" w:eastAsia="Calibri" w:hAnsi="Cambria" w:cs="Times New Roman"/>
      <w:i/>
      <w:iCs/>
      <w:szCs w:val="24"/>
      <w:lang w:val="x-none" w:eastAsia="x-none"/>
    </w:rPr>
  </w:style>
  <w:style w:type="paragraph" w:styleId="Heading9">
    <w:name w:val="heading 9"/>
    <w:basedOn w:val="Normal"/>
    <w:next w:val="Normal"/>
    <w:link w:val="Heading9Char"/>
    <w:qFormat/>
    <w:rsid w:val="00C83432"/>
    <w:pPr>
      <w:numPr>
        <w:ilvl w:val="8"/>
        <w:numId w:val="1"/>
      </w:numPr>
      <w:spacing w:before="240" w:after="60"/>
      <w:outlineLvl w:val="8"/>
    </w:pPr>
    <w:rPr>
      <w:rFonts w:ascii="Cambria" w:eastAsia="Calibri" w:hAnsi="Cambria" w:cs="Times New Roman"/>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75F"/>
    <w:pPr>
      <w:tabs>
        <w:tab w:val="center" w:pos="4513"/>
        <w:tab w:val="right" w:pos="9026"/>
      </w:tabs>
      <w:spacing w:after="0"/>
    </w:pPr>
  </w:style>
  <w:style w:type="character" w:customStyle="1" w:styleId="HeaderChar">
    <w:name w:val="Header Char"/>
    <w:basedOn w:val="DefaultParagraphFont"/>
    <w:link w:val="Header"/>
    <w:uiPriority w:val="99"/>
    <w:rsid w:val="0045275F"/>
  </w:style>
  <w:style w:type="paragraph" w:styleId="Footer">
    <w:name w:val="footer"/>
    <w:basedOn w:val="Normal"/>
    <w:link w:val="FooterChar"/>
    <w:uiPriority w:val="99"/>
    <w:unhideWhenUsed/>
    <w:rsid w:val="0045275F"/>
    <w:pPr>
      <w:tabs>
        <w:tab w:val="center" w:pos="4513"/>
        <w:tab w:val="right" w:pos="9026"/>
      </w:tabs>
      <w:spacing w:after="0"/>
    </w:pPr>
  </w:style>
  <w:style w:type="character" w:customStyle="1" w:styleId="FooterChar">
    <w:name w:val="Footer Char"/>
    <w:basedOn w:val="DefaultParagraphFont"/>
    <w:link w:val="Footer"/>
    <w:uiPriority w:val="99"/>
    <w:rsid w:val="0045275F"/>
  </w:style>
  <w:style w:type="paragraph" w:styleId="BalloonText">
    <w:name w:val="Balloon Text"/>
    <w:basedOn w:val="Normal"/>
    <w:link w:val="BalloonTextChar"/>
    <w:uiPriority w:val="99"/>
    <w:semiHidden/>
    <w:unhideWhenUsed/>
    <w:rsid w:val="0045275F"/>
    <w:pPr>
      <w:spacing w:after="0"/>
    </w:pPr>
    <w:rPr>
      <w:rFonts w:ascii="Tahoma" w:eastAsia="Calibri" w:hAnsi="Tahoma" w:cs="Times New Roman"/>
      <w:sz w:val="16"/>
      <w:szCs w:val="16"/>
      <w:lang w:val="x-none" w:eastAsia="x-none" w:bidi="ar-SA"/>
    </w:rPr>
  </w:style>
  <w:style w:type="character" w:customStyle="1" w:styleId="BalloonTextChar">
    <w:name w:val="Balloon Text Char"/>
    <w:link w:val="BalloonText"/>
    <w:uiPriority w:val="99"/>
    <w:semiHidden/>
    <w:rsid w:val="0045275F"/>
    <w:rPr>
      <w:rFonts w:ascii="Tahoma" w:hAnsi="Tahoma" w:cs="Tahoma"/>
      <w:sz w:val="16"/>
      <w:szCs w:val="16"/>
    </w:rPr>
  </w:style>
  <w:style w:type="character" w:customStyle="1" w:styleId="Heading1Char">
    <w:name w:val="Heading 1 Char"/>
    <w:link w:val="Heading1"/>
    <w:rsid w:val="008A2F3F"/>
    <w:rPr>
      <w:rFonts w:ascii="Arial" w:hAnsi="Arial" w:cs="Arial"/>
      <w:b/>
      <w:bCs/>
      <w:sz w:val="28"/>
      <w:szCs w:val="28"/>
      <w:shd w:val="clear" w:color="auto" w:fill="C4EAF5"/>
      <w:lang w:val="x-none" w:bidi="en-US"/>
    </w:rPr>
  </w:style>
  <w:style w:type="character" w:customStyle="1" w:styleId="Heading2Char">
    <w:name w:val="Heading 2 Char"/>
    <w:link w:val="Heading2"/>
    <w:rsid w:val="00C83432"/>
    <w:rPr>
      <w:rFonts w:ascii="Cambria" w:hAnsi="Cambria"/>
      <w:b/>
      <w:bCs/>
      <w:sz w:val="28"/>
      <w:szCs w:val="24"/>
      <w:lang w:val="x-none" w:eastAsia="x-none" w:bidi="en-US"/>
    </w:rPr>
  </w:style>
  <w:style w:type="character" w:customStyle="1" w:styleId="Heading3Char">
    <w:name w:val="Heading 3 Char"/>
    <w:link w:val="Heading3"/>
    <w:rsid w:val="003B29F2"/>
    <w:rPr>
      <w:rFonts w:ascii="Arial" w:hAnsi="Arial" w:cs="Arial"/>
      <w:b/>
      <w:bCs/>
      <w:sz w:val="24"/>
      <w:szCs w:val="26"/>
      <w:lang w:val="x-none" w:eastAsia="x-none" w:bidi="en-US"/>
    </w:rPr>
  </w:style>
  <w:style w:type="character" w:customStyle="1" w:styleId="Heading4Char">
    <w:name w:val="Heading 4 Char"/>
    <w:link w:val="Heading4"/>
    <w:rsid w:val="00C83432"/>
    <w:rPr>
      <w:rFonts w:ascii="Cambria" w:hAnsi="Cambria"/>
      <w:b/>
      <w:bCs/>
      <w:sz w:val="24"/>
      <w:szCs w:val="28"/>
      <w:lang w:val="x-none" w:eastAsia="x-none" w:bidi="en-US"/>
    </w:rPr>
  </w:style>
  <w:style w:type="character" w:customStyle="1" w:styleId="Heading5Char">
    <w:name w:val="Heading 5 Char"/>
    <w:link w:val="Heading5"/>
    <w:rsid w:val="00C83432"/>
    <w:rPr>
      <w:rFonts w:ascii="Cambria" w:hAnsi="Cambria"/>
      <w:b/>
      <w:bCs/>
      <w:i/>
      <w:iCs/>
      <w:sz w:val="26"/>
      <w:szCs w:val="26"/>
      <w:lang w:val="x-none" w:eastAsia="x-none" w:bidi="en-US"/>
    </w:rPr>
  </w:style>
  <w:style w:type="character" w:customStyle="1" w:styleId="Heading6Char">
    <w:name w:val="Heading 6 Char"/>
    <w:link w:val="Heading6"/>
    <w:rsid w:val="00C83432"/>
    <w:rPr>
      <w:rFonts w:ascii="Cambria" w:hAnsi="Cambria"/>
      <w:b/>
      <w:bCs/>
      <w:sz w:val="24"/>
      <w:lang w:val="x-none" w:eastAsia="x-none" w:bidi="en-US"/>
    </w:rPr>
  </w:style>
  <w:style w:type="character" w:customStyle="1" w:styleId="Heading7Char">
    <w:name w:val="Heading 7 Char"/>
    <w:link w:val="Heading7"/>
    <w:rsid w:val="00C83432"/>
    <w:rPr>
      <w:rFonts w:ascii="Cambria" w:hAnsi="Cambria"/>
      <w:sz w:val="24"/>
      <w:szCs w:val="24"/>
      <w:lang w:val="x-none" w:eastAsia="x-none" w:bidi="en-US"/>
    </w:rPr>
  </w:style>
  <w:style w:type="character" w:customStyle="1" w:styleId="Heading8Char">
    <w:name w:val="Heading 8 Char"/>
    <w:link w:val="Heading8"/>
    <w:rsid w:val="00C83432"/>
    <w:rPr>
      <w:rFonts w:ascii="Cambria" w:hAnsi="Cambria"/>
      <w:i/>
      <w:iCs/>
      <w:sz w:val="24"/>
      <w:szCs w:val="24"/>
      <w:lang w:val="x-none" w:eastAsia="x-none" w:bidi="en-US"/>
    </w:rPr>
  </w:style>
  <w:style w:type="character" w:customStyle="1" w:styleId="Heading9Char">
    <w:name w:val="Heading 9 Char"/>
    <w:link w:val="Heading9"/>
    <w:rsid w:val="00C83432"/>
    <w:rPr>
      <w:rFonts w:ascii="Cambria" w:hAnsi="Cambria"/>
      <w:sz w:val="24"/>
      <w:lang w:val="x-none" w:eastAsia="x-none" w:bidi="en-US"/>
    </w:rPr>
  </w:style>
  <w:style w:type="character" w:styleId="Strong">
    <w:name w:val="Strong"/>
    <w:qFormat/>
    <w:rsid w:val="00C83432"/>
    <w:rPr>
      <w:rFonts w:cs="Times New Roman"/>
      <w:b/>
      <w:bCs/>
    </w:rPr>
  </w:style>
  <w:style w:type="paragraph" w:styleId="FootnoteText">
    <w:name w:val="footnote text"/>
    <w:basedOn w:val="Normal"/>
    <w:link w:val="FootnoteTextChar"/>
    <w:semiHidden/>
    <w:rsid w:val="008A2F3F"/>
    <w:rPr>
      <w:sz w:val="20"/>
      <w:szCs w:val="24"/>
      <w:lang w:val="x-none" w:eastAsia="x-none"/>
    </w:rPr>
  </w:style>
  <w:style w:type="character" w:customStyle="1" w:styleId="FootnoteTextChar">
    <w:name w:val="Footnote Text Char"/>
    <w:link w:val="FootnoteText"/>
    <w:semiHidden/>
    <w:rsid w:val="008A2F3F"/>
    <w:rPr>
      <w:rFonts w:ascii="Arial" w:eastAsia="Times New Roman" w:hAnsi="Arial" w:cs="Arial"/>
      <w:sz w:val="20"/>
      <w:szCs w:val="24"/>
      <w:lang w:bidi="en-US"/>
    </w:rPr>
  </w:style>
  <w:style w:type="character" w:styleId="FootnoteReference">
    <w:name w:val="footnote reference"/>
    <w:semiHidden/>
    <w:rsid w:val="00C83432"/>
    <w:rPr>
      <w:rFonts w:cs="Times New Roman"/>
      <w:vertAlign w:val="superscript"/>
    </w:rPr>
  </w:style>
  <w:style w:type="character" w:styleId="Hyperlink">
    <w:name w:val="Hyperlink"/>
    <w:uiPriority w:val="99"/>
    <w:rsid w:val="00C83432"/>
    <w:rPr>
      <w:rFonts w:cs="Times New Roman"/>
      <w:color w:val="0000FF"/>
      <w:u w:val="single"/>
    </w:rPr>
  </w:style>
  <w:style w:type="paragraph" w:customStyle="1" w:styleId="ListParagraph3">
    <w:name w:val="List Paragraph3"/>
    <w:basedOn w:val="Normal"/>
    <w:rsid w:val="00C83432"/>
    <w:pPr>
      <w:ind w:left="720"/>
    </w:pPr>
    <w:rPr>
      <w:lang w:val="fi-FI"/>
    </w:rPr>
  </w:style>
  <w:style w:type="paragraph" w:styleId="Title">
    <w:name w:val="Title"/>
    <w:basedOn w:val="Normal"/>
    <w:next w:val="Normal"/>
    <w:link w:val="TitleChar"/>
    <w:qFormat/>
    <w:rsid w:val="00C83432"/>
    <w:pPr>
      <w:spacing w:before="4536" w:after="60"/>
      <w:jc w:val="center"/>
      <w:outlineLvl w:val="0"/>
    </w:pPr>
    <w:rPr>
      <w:rFonts w:ascii="Cambria" w:eastAsia="Calibri" w:hAnsi="Cambria" w:cs="Times New Roman"/>
      <w:b/>
      <w:bCs/>
      <w:color w:val="1F497D"/>
      <w:kern w:val="28"/>
      <w:sz w:val="40"/>
      <w:szCs w:val="32"/>
      <w:lang w:val="x-none" w:eastAsia="x-none"/>
    </w:rPr>
  </w:style>
  <w:style w:type="character" w:customStyle="1" w:styleId="TitleChar">
    <w:name w:val="Title Char"/>
    <w:link w:val="Title"/>
    <w:rsid w:val="00C83432"/>
    <w:rPr>
      <w:rFonts w:ascii="Cambria" w:eastAsia="Calibri" w:hAnsi="Cambria" w:cs="Times New Roman"/>
      <w:b/>
      <w:bCs/>
      <w:color w:val="1F497D"/>
      <w:kern w:val="28"/>
      <w:sz w:val="40"/>
      <w:szCs w:val="32"/>
      <w:lang w:bidi="en-US"/>
    </w:rPr>
  </w:style>
  <w:style w:type="paragraph" w:styleId="Subtitle">
    <w:name w:val="Subtitle"/>
    <w:basedOn w:val="Normal"/>
    <w:next w:val="Normal"/>
    <w:link w:val="SubtitleChar"/>
    <w:qFormat/>
    <w:rsid w:val="008A2F3F"/>
    <w:pPr>
      <w:spacing w:before="480" w:after="200" w:line="276" w:lineRule="auto"/>
      <w:jc w:val="center"/>
    </w:pPr>
    <w:rPr>
      <w:b/>
      <w:color w:val="2E3F8F"/>
      <w:sz w:val="40"/>
      <w:szCs w:val="20"/>
      <w:lang w:val="x-none" w:eastAsia="x-none"/>
    </w:rPr>
  </w:style>
  <w:style w:type="character" w:customStyle="1" w:styleId="SubtitleChar">
    <w:name w:val="Subtitle Char"/>
    <w:link w:val="Subtitle"/>
    <w:rsid w:val="008A2F3F"/>
    <w:rPr>
      <w:rFonts w:ascii="Arial" w:eastAsia="Times New Roman" w:hAnsi="Arial" w:cs="Arial"/>
      <w:b/>
      <w:color w:val="2E3F8F"/>
      <w:sz w:val="40"/>
      <w:lang w:bidi="en-US"/>
    </w:rPr>
  </w:style>
  <w:style w:type="paragraph" w:customStyle="1" w:styleId="ListParagraph1">
    <w:name w:val="List Paragraph1"/>
    <w:basedOn w:val="Normal"/>
    <w:uiPriority w:val="34"/>
    <w:qFormat/>
    <w:rsid w:val="008A2F3F"/>
    <w:pPr>
      <w:numPr>
        <w:numId w:val="2"/>
      </w:numPr>
      <w:contextualSpacing/>
    </w:pPr>
  </w:style>
  <w:style w:type="paragraph" w:styleId="ListNumber">
    <w:name w:val="List Number"/>
    <w:basedOn w:val="Normal"/>
    <w:rsid w:val="00CD69C7"/>
    <w:pPr>
      <w:numPr>
        <w:numId w:val="3"/>
      </w:numPr>
    </w:pPr>
  </w:style>
  <w:style w:type="paragraph" w:styleId="Caption">
    <w:name w:val="caption"/>
    <w:basedOn w:val="Normal"/>
    <w:next w:val="Normal"/>
    <w:qFormat/>
    <w:rsid w:val="00774F3D"/>
    <w:rPr>
      <w:b/>
      <w:bCs/>
      <w:sz w:val="20"/>
      <w:szCs w:val="20"/>
    </w:rPr>
  </w:style>
  <w:style w:type="paragraph" w:styleId="BodyText">
    <w:name w:val="Body Text"/>
    <w:aliases w:val="bt"/>
    <w:link w:val="BodyTextChar"/>
    <w:rsid w:val="006E5D98"/>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US" w:eastAsia="en-US"/>
    </w:rPr>
  </w:style>
  <w:style w:type="character" w:customStyle="1" w:styleId="BodyTextChar">
    <w:name w:val="Body Text Char"/>
    <w:aliases w:val="bt Char"/>
    <w:link w:val="BodyText"/>
    <w:rsid w:val="006E5D98"/>
    <w:rPr>
      <w:rFonts w:ascii="Arial" w:hAnsi="Arial"/>
      <w:sz w:val="22"/>
      <w:lang w:val="en-US" w:eastAsia="en-US" w:bidi="ar-SA"/>
    </w:rPr>
  </w:style>
  <w:style w:type="table" w:styleId="TableGrid">
    <w:name w:val="Table Grid"/>
    <w:basedOn w:val="TableNormal"/>
    <w:rsid w:val="00B65A0E"/>
    <w:pPr>
      <w:spacing w:before="100" w:after="1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381D2E"/>
    <w:rPr>
      <w:sz w:val="16"/>
      <w:szCs w:val="16"/>
    </w:rPr>
  </w:style>
  <w:style w:type="paragraph" w:styleId="CommentText">
    <w:name w:val="annotation text"/>
    <w:basedOn w:val="Normal"/>
    <w:semiHidden/>
    <w:rsid w:val="00381D2E"/>
    <w:rPr>
      <w:sz w:val="20"/>
      <w:szCs w:val="20"/>
    </w:rPr>
  </w:style>
  <w:style w:type="paragraph" w:styleId="CommentSubject">
    <w:name w:val="annotation subject"/>
    <w:basedOn w:val="CommentText"/>
    <w:next w:val="CommentText"/>
    <w:semiHidden/>
    <w:rsid w:val="00381D2E"/>
    <w:rPr>
      <w:b/>
      <w:bCs/>
    </w:rPr>
  </w:style>
  <w:style w:type="paragraph" w:customStyle="1" w:styleId="ColorfulShading-Accent11">
    <w:name w:val="Colorful Shading - Accent 11"/>
    <w:hidden/>
    <w:uiPriority w:val="99"/>
    <w:semiHidden/>
    <w:rsid w:val="00DD5FE8"/>
    <w:rPr>
      <w:rFonts w:ascii="Arial" w:eastAsia="Times New Roman" w:hAnsi="Arial" w:cs="Arial"/>
      <w:sz w:val="24"/>
      <w:szCs w:val="22"/>
      <w:lang w:val="en-GB" w:eastAsia="en-US" w:bidi="en-US"/>
    </w:rPr>
  </w:style>
  <w:style w:type="paragraph" w:styleId="ListParagraph">
    <w:name w:val="List Paragraph"/>
    <w:basedOn w:val="Normal"/>
    <w:uiPriority w:val="72"/>
    <w:qFormat/>
    <w:rsid w:val="00425DF2"/>
    <w:pPr>
      <w:ind w:left="720"/>
      <w:contextualSpacing/>
    </w:pPr>
  </w:style>
  <w:style w:type="paragraph" w:styleId="HTMLPreformatted">
    <w:name w:val="HTML Preformatted"/>
    <w:basedOn w:val="Normal"/>
    <w:link w:val="HTMLPreformattedChar"/>
    <w:uiPriority w:val="99"/>
    <w:unhideWhenUsed/>
    <w:rsid w:val="00396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w:eastAsia="Calibri" w:hAnsi="Courier" w:cs="Courier"/>
      <w:sz w:val="20"/>
      <w:szCs w:val="20"/>
      <w:lang w:eastAsia="fr-FR" w:bidi="ar-SA"/>
    </w:rPr>
  </w:style>
  <w:style w:type="character" w:customStyle="1" w:styleId="HTMLPreformattedChar">
    <w:name w:val="HTML Preformatted Char"/>
    <w:basedOn w:val="DefaultParagraphFont"/>
    <w:link w:val="HTMLPreformatted"/>
    <w:uiPriority w:val="99"/>
    <w:rsid w:val="00396849"/>
    <w:rPr>
      <w:rFonts w:ascii="Courier" w:hAnsi="Courier" w:cs="Courier"/>
      <w:lang w:val="en-GB" w:eastAsia="fr-FR"/>
    </w:rPr>
  </w:style>
  <w:style w:type="paragraph" w:styleId="NormalWeb">
    <w:name w:val="Normal (Web)"/>
    <w:basedOn w:val="Normal"/>
    <w:uiPriority w:val="99"/>
    <w:unhideWhenUsed/>
    <w:rsid w:val="00545171"/>
    <w:pPr>
      <w:spacing w:beforeAutospacing="1" w:afterAutospacing="1"/>
      <w:jc w:val="left"/>
    </w:pPr>
    <w:rPr>
      <w:rFonts w:ascii="Times" w:eastAsia="Calibri" w:hAnsi="Times" w:cs="Times New Roman"/>
      <w:sz w:val="20"/>
      <w:szCs w:val="20"/>
      <w:lang w:eastAsia="fr-FR" w:bidi="ar-SA"/>
    </w:rPr>
  </w:style>
  <w:style w:type="character" w:customStyle="1" w:styleId="apple-converted-space">
    <w:name w:val="apple-converted-space"/>
    <w:basedOn w:val="DefaultParagraphFont"/>
    <w:rsid w:val="0061625B"/>
  </w:style>
  <w:style w:type="character" w:styleId="FollowedHyperlink">
    <w:name w:val="FollowedHyperlink"/>
    <w:basedOn w:val="DefaultParagraphFont"/>
    <w:uiPriority w:val="99"/>
    <w:semiHidden/>
    <w:unhideWhenUsed/>
    <w:rsid w:val="00E2231A"/>
    <w:rPr>
      <w:color w:val="800080" w:themeColor="followedHyperlink"/>
      <w:u w:val="single"/>
    </w:rPr>
  </w:style>
  <w:style w:type="paragraph" w:styleId="TOCHeading">
    <w:name w:val="TOC Heading"/>
    <w:basedOn w:val="Heading1"/>
    <w:next w:val="Normal"/>
    <w:uiPriority w:val="39"/>
    <w:semiHidden/>
    <w:unhideWhenUsed/>
    <w:qFormat/>
    <w:rsid w:val="003646C4"/>
    <w:pPr>
      <w:pageBreakBefore w:val="0"/>
      <w:numPr>
        <w:numId w:val="0"/>
      </w:numPr>
      <w:pBdr>
        <w:top w:val="none" w:sz="0" w:space="0" w:color="auto"/>
        <w:left w:val="none" w:sz="0" w:space="0" w:color="auto"/>
        <w:bottom w:val="none" w:sz="0" w:space="0" w:color="auto"/>
        <w:right w:val="none" w:sz="0" w:space="0" w:color="auto"/>
      </w:pBdr>
      <w:shd w:val="clear" w:color="auto" w:fill="auto"/>
      <w:spacing w:line="276" w:lineRule="auto"/>
      <w:jc w:val="left"/>
      <w:outlineLvl w:val="9"/>
    </w:pPr>
    <w:rPr>
      <w:rFonts w:asciiTheme="majorHAnsi" w:eastAsiaTheme="majorEastAsia" w:hAnsiTheme="majorHAnsi" w:cstheme="majorBidi"/>
      <w:color w:val="365F91" w:themeColor="accent1" w:themeShade="BF"/>
      <w:lang w:val="en-US" w:eastAsia="ja-JP" w:bidi="ar-SA"/>
    </w:rPr>
  </w:style>
  <w:style w:type="paragraph" w:styleId="TOC1">
    <w:name w:val="toc 1"/>
    <w:basedOn w:val="Normal"/>
    <w:next w:val="Normal"/>
    <w:autoRedefine/>
    <w:uiPriority w:val="39"/>
    <w:unhideWhenUsed/>
    <w:rsid w:val="003646C4"/>
  </w:style>
  <w:style w:type="paragraph" w:styleId="TOC2">
    <w:name w:val="toc 2"/>
    <w:basedOn w:val="Normal"/>
    <w:next w:val="Normal"/>
    <w:autoRedefine/>
    <w:uiPriority w:val="39"/>
    <w:unhideWhenUsed/>
    <w:rsid w:val="003646C4"/>
    <w:pPr>
      <w:ind w:left="240"/>
    </w:pPr>
  </w:style>
  <w:style w:type="paragraph" w:styleId="TOC3">
    <w:name w:val="toc 3"/>
    <w:basedOn w:val="Normal"/>
    <w:next w:val="Normal"/>
    <w:autoRedefine/>
    <w:uiPriority w:val="39"/>
    <w:unhideWhenUsed/>
    <w:rsid w:val="003646C4"/>
    <w:pPr>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8A2F3F"/>
    <w:pPr>
      <w:spacing w:before="100" w:after="100"/>
      <w:jc w:val="both"/>
    </w:pPr>
    <w:rPr>
      <w:rFonts w:ascii="Arial" w:eastAsia="Times New Roman" w:hAnsi="Arial" w:cs="Arial"/>
      <w:sz w:val="24"/>
      <w:szCs w:val="22"/>
      <w:lang w:val="en-GB" w:eastAsia="en-US" w:bidi="en-US"/>
    </w:rPr>
  </w:style>
  <w:style w:type="paragraph" w:styleId="Heading1">
    <w:name w:val="heading 1"/>
    <w:basedOn w:val="Normal"/>
    <w:next w:val="Normal"/>
    <w:link w:val="Heading1Char"/>
    <w:qFormat/>
    <w:rsid w:val="008A2F3F"/>
    <w:pPr>
      <w:keepNext/>
      <w:keepLines/>
      <w:pageBreakBefore/>
      <w:numPr>
        <w:numId w:val="1"/>
      </w:numPr>
      <w:pBdr>
        <w:top w:val="single" w:sz="4" w:space="1" w:color="auto"/>
        <w:left w:val="single" w:sz="4" w:space="4" w:color="auto"/>
        <w:bottom w:val="single" w:sz="4" w:space="1" w:color="auto"/>
        <w:right w:val="single" w:sz="4" w:space="4" w:color="auto"/>
      </w:pBdr>
      <w:shd w:val="clear" w:color="auto" w:fill="C4EAF5"/>
      <w:spacing w:before="480" w:after="0"/>
      <w:jc w:val="center"/>
      <w:outlineLvl w:val="0"/>
    </w:pPr>
    <w:rPr>
      <w:rFonts w:eastAsia="Calibri"/>
      <w:b/>
      <w:bCs/>
      <w:sz w:val="28"/>
      <w:szCs w:val="28"/>
      <w:lang w:val="x-none" w:eastAsia="sv-SE"/>
    </w:rPr>
  </w:style>
  <w:style w:type="paragraph" w:styleId="Heading2">
    <w:name w:val="heading 2"/>
    <w:basedOn w:val="Normal"/>
    <w:next w:val="Normal"/>
    <w:link w:val="Heading2Char"/>
    <w:qFormat/>
    <w:rsid w:val="00C83432"/>
    <w:pPr>
      <w:keepNext/>
      <w:keepLines/>
      <w:numPr>
        <w:ilvl w:val="1"/>
        <w:numId w:val="1"/>
      </w:numPr>
      <w:spacing w:before="200" w:after="0"/>
      <w:outlineLvl w:val="1"/>
    </w:pPr>
    <w:rPr>
      <w:rFonts w:ascii="Cambria" w:eastAsia="Calibri" w:hAnsi="Cambria" w:cs="Times New Roman"/>
      <w:b/>
      <w:bCs/>
      <w:sz w:val="28"/>
      <w:szCs w:val="24"/>
      <w:lang w:val="x-none" w:eastAsia="x-none"/>
    </w:rPr>
  </w:style>
  <w:style w:type="paragraph" w:styleId="Heading3">
    <w:name w:val="heading 3"/>
    <w:basedOn w:val="Normal"/>
    <w:next w:val="Normal"/>
    <w:link w:val="Heading3Char"/>
    <w:qFormat/>
    <w:rsid w:val="003B29F2"/>
    <w:pPr>
      <w:keepNext/>
      <w:numPr>
        <w:ilvl w:val="2"/>
        <w:numId w:val="1"/>
      </w:numPr>
      <w:spacing w:before="240" w:after="60"/>
      <w:outlineLvl w:val="2"/>
    </w:pPr>
    <w:rPr>
      <w:rFonts w:eastAsia="Calibri"/>
      <w:b/>
      <w:bCs/>
      <w:szCs w:val="26"/>
      <w:lang w:val="x-none" w:eastAsia="x-none"/>
    </w:rPr>
  </w:style>
  <w:style w:type="paragraph" w:styleId="Heading4">
    <w:name w:val="heading 4"/>
    <w:basedOn w:val="Normal"/>
    <w:next w:val="Normal"/>
    <w:link w:val="Heading4Char"/>
    <w:qFormat/>
    <w:rsid w:val="00C83432"/>
    <w:pPr>
      <w:keepNext/>
      <w:numPr>
        <w:ilvl w:val="3"/>
        <w:numId w:val="1"/>
      </w:numPr>
      <w:spacing w:before="240" w:after="60"/>
      <w:outlineLvl w:val="3"/>
    </w:pPr>
    <w:rPr>
      <w:rFonts w:ascii="Cambria" w:eastAsia="Calibri" w:hAnsi="Cambria" w:cs="Times New Roman"/>
      <w:b/>
      <w:bCs/>
      <w:szCs w:val="28"/>
      <w:lang w:val="x-none" w:eastAsia="x-none"/>
    </w:rPr>
  </w:style>
  <w:style w:type="paragraph" w:styleId="Heading5">
    <w:name w:val="heading 5"/>
    <w:basedOn w:val="Normal"/>
    <w:next w:val="Normal"/>
    <w:link w:val="Heading5Char"/>
    <w:qFormat/>
    <w:rsid w:val="00C83432"/>
    <w:pPr>
      <w:numPr>
        <w:ilvl w:val="4"/>
        <w:numId w:val="1"/>
      </w:numPr>
      <w:spacing w:before="240" w:after="60"/>
      <w:outlineLvl w:val="4"/>
    </w:pPr>
    <w:rPr>
      <w:rFonts w:ascii="Cambria" w:eastAsia="Calibri" w:hAnsi="Cambria" w:cs="Times New Roman"/>
      <w:b/>
      <w:bCs/>
      <w:i/>
      <w:iCs/>
      <w:sz w:val="26"/>
      <w:szCs w:val="26"/>
      <w:lang w:val="x-none" w:eastAsia="x-none"/>
    </w:rPr>
  </w:style>
  <w:style w:type="paragraph" w:styleId="Heading6">
    <w:name w:val="heading 6"/>
    <w:basedOn w:val="Normal"/>
    <w:next w:val="Normal"/>
    <w:link w:val="Heading6Char"/>
    <w:qFormat/>
    <w:rsid w:val="00C83432"/>
    <w:pPr>
      <w:numPr>
        <w:ilvl w:val="5"/>
        <w:numId w:val="1"/>
      </w:numPr>
      <w:spacing w:before="240" w:after="60"/>
      <w:outlineLvl w:val="5"/>
    </w:pPr>
    <w:rPr>
      <w:rFonts w:ascii="Cambria" w:eastAsia="Calibri" w:hAnsi="Cambria" w:cs="Times New Roman"/>
      <w:b/>
      <w:bCs/>
      <w:szCs w:val="20"/>
      <w:lang w:val="x-none" w:eastAsia="x-none"/>
    </w:rPr>
  </w:style>
  <w:style w:type="paragraph" w:styleId="Heading7">
    <w:name w:val="heading 7"/>
    <w:basedOn w:val="Normal"/>
    <w:next w:val="Normal"/>
    <w:link w:val="Heading7Char"/>
    <w:qFormat/>
    <w:rsid w:val="00C83432"/>
    <w:pPr>
      <w:numPr>
        <w:ilvl w:val="6"/>
        <w:numId w:val="1"/>
      </w:numPr>
      <w:spacing w:before="240" w:after="60"/>
      <w:outlineLvl w:val="6"/>
    </w:pPr>
    <w:rPr>
      <w:rFonts w:ascii="Cambria" w:eastAsia="Calibri" w:hAnsi="Cambria" w:cs="Times New Roman"/>
      <w:szCs w:val="24"/>
      <w:lang w:val="x-none" w:eastAsia="x-none"/>
    </w:rPr>
  </w:style>
  <w:style w:type="paragraph" w:styleId="Heading8">
    <w:name w:val="heading 8"/>
    <w:basedOn w:val="Normal"/>
    <w:next w:val="Normal"/>
    <w:link w:val="Heading8Char"/>
    <w:qFormat/>
    <w:rsid w:val="00C83432"/>
    <w:pPr>
      <w:numPr>
        <w:ilvl w:val="7"/>
        <w:numId w:val="1"/>
      </w:numPr>
      <w:spacing w:before="240" w:after="60"/>
      <w:outlineLvl w:val="7"/>
    </w:pPr>
    <w:rPr>
      <w:rFonts w:ascii="Cambria" w:eastAsia="Calibri" w:hAnsi="Cambria" w:cs="Times New Roman"/>
      <w:i/>
      <w:iCs/>
      <w:szCs w:val="24"/>
      <w:lang w:val="x-none" w:eastAsia="x-none"/>
    </w:rPr>
  </w:style>
  <w:style w:type="paragraph" w:styleId="Heading9">
    <w:name w:val="heading 9"/>
    <w:basedOn w:val="Normal"/>
    <w:next w:val="Normal"/>
    <w:link w:val="Heading9Char"/>
    <w:qFormat/>
    <w:rsid w:val="00C83432"/>
    <w:pPr>
      <w:numPr>
        <w:ilvl w:val="8"/>
        <w:numId w:val="1"/>
      </w:numPr>
      <w:spacing w:before="240" w:after="60"/>
      <w:outlineLvl w:val="8"/>
    </w:pPr>
    <w:rPr>
      <w:rFonts w:ascii="Cambria" w:eastAsia="Calibri" w:hAnsi="Cambria" w:cs="Times New Roman"/>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75F"/>
    <w:pPr>
      <w:tabs>
        <w:tab w:val="center" w:pos="4513"/>
        <w:tab w:val="right" w:pos="9026"/>
      </w:tabs>
      <w:spacing w:after="0"/>
    </w:pPr>
  </w:style>
  <w:style w:type="character" w:customStyle="1" w:styleId="HeaderChar">
    <w:name w:val="Header Char"/>
    <w:basedOn w:val="DefaultParagraphFont"/>
    <w:link w:val="Header"/>
    <w:uiPriority w:val="99"/>
    <w:rsid w:val="0045275F"/>
  </w:style>
  <w:style w:type="paragraph" w:styleId="Footer">
    <w:name w:val="footer"/>
    <w:basedOn w:val="Normal"/>
    <w:link w:val="FooterChar"/>
    <w:uiPriority w:val="99"/>
    <w:unhideWhenUsed/>
    <w:rsid w:val="0045275F"/>
    <w:pPr>
      <w:tabs>
        <w:tab w:val="center" w:pos="4513"/>
        <w:tab w:val="right" w:pos="9026"/>
      </w:tabs>
      <w:spacing w:after="0"/>
    </w:pPr>
  </w:style>
  <w:style w:type="character" w:customStyle="1" w:styleId="FooterChar">
    <w:name w:val="Footer Char"/>
    <w:basedOn w:val="DefaultParagraphFont"/>
    <w:link w:val="Footer"/>
    <w:uiPriority w:val="99"/>
    <w:rsid w:val="0045275F"/>
  </w:style>
  <w:style w:type="paragraph" w:styleId="BalloonText">
    <w:name w:val="Balloon Text"/>
    <w:basedOn w:val="Normal"/>
    <w:link w:val="BalloonTextChar"/>
    <w:uiPriority w:val="99"/>
    <w:semiHidden/>
    <w:unhideWhenUsed/>
    <w:rsid w:val="0045275F"/>
    <w:pPr>
      <w:spacing w:after="0"/>
    </w:pPr>
    <w:rPr>
      <w:rFonts w:ascii="Tahoma" w:eastAsia="Calibri" w:hAnsi="Tahoma" w:cs="Times New Roman"/>
      <w:sz w:val="16"/>
      <w:szCs w:val="16"/>
      <w:lang w:val="x-none" w:eastAsia="x-none" w:bidi="ar-SA"/>
    </w:rPr>
  </w:style>
  <w:style w:type="character" w:customStyle="1" w:styleId="BalloonTextChar">
    <w:name w:val="Balloon Text Char"/>
    <w:link w:val="BalloonText"/>
    <w:uiPriority w:val="99"/>
    <w:semiHidden/>
    <w:rsid w:val="0045275F"/>
    <w:rPr>
      <w:rFonts w:ascii="Tahoma" w:hAnsi="Tahoma" w:cs="Tahoma"/>
      <w:sz w:val="16"/>
      <w:szCs w:val="16"/>
    </w:rPr>
  </w:style>
  <w:style w:type="character" w:customStyle="1" w:styleId="Heading1Char">
    <w:name w:val="Heading 1 Char"/>
    <w:link w:val="Heading1"/>
    <w:rsid w:val="008A2F3F"/>
    <w:rPr>
      <w:rFonts w:ascii="Arial" w:hAnsi="Arial" w:cs="Arial"/>
      <w:b/>
      <w:bCs/>
      <w:sz w:val="28"/>
      <w:szCs w:val="28"/>
      <w:shd w:val="clear" w:color="auto" w:fill="C4EAF5"/>
      <w:lang w:val="x-none" w:bidi="en-US"/>
    </w:rPr>
  </w:style>
  <w:style w:type="character" w:customStyle="1" w:styleId="Heading2Char">
    <w:name w:val="Heading 2 Char"/>
    <w:link w:val="Heading2"/>
    <w:rsid w:val="00C83432"/>
    <w:rPr>
      <w:rFonts w:ascii="Cambria" w:hAnsi="Cambria"/>
      <w:b/>
      <w:bCs/>
      <w:sz w:val="28"/>
      <w:szCs w:val="24"/>
      <w:lang w:val="x-none" w:eastAsia="x-none" w:bidi="en-US"/>
    </w:rPr>
  </w:style>
  <w:style w:type="character" w:customStyle="1" w:styleId="Heading3Char">
    <w:name w:val="Heading 3 Char"/>
    <w:link w:val="Heading3"/>
    <w:rsid w:val="003B29F2"/>
    <w:rPr>
      <w:rFonts w:ascii="Arial" w:hAnsi="Arial" w:cs="Arial"/>
      <w:b/>
      <w:bCs/>
      <w:sz w:val="24"/>
      <w:szCs w:val="26"/>
      <w:lang w:val="x-none" w:eastAsia="x-none" w:bidi="en-US"/>
    </w:rPr>
  </w:style>
  <w:style w:type="character" w:customStyle="1" w:styleId="Heading4Char">
    <w:name w:val="Heading 4 Char"/>
    <w:link w:val="Heading4"/>
    <w:rsid w:val="00C83432"/>
    <w:rPr>
      <w:rFonts w:ascii="Cambria" w:hAnsi="Cambria"/>
      <w:b/>
      <w:bCs/>
      <w:sz w:val="24"/>
      <w:szCs w:val="28"/>
      <w:lang w:val="x-none" w:eastAsia="x-none" w:bidi="en-US"/>
    </w:rPr>
  </w:style>
  <w:style w:type="character" w:customStyle="1" w:styleId="Heading5Char">
    <w:name w:val="Heading 5 Char"/>
    <w:link w:val="Heading5"/>
    <w:rsid w:val="00C83432"/>
    <w:rPr>
      <w:rFonts w:ascii="Cambria" w:hAnsi="Cambria"/>
      <w:b/>
      <w:bCs/>
      <w:i/>
      <w:iCs/>
      <w:sz w:val="26"/>
      <w:szCs w:val="26"/>
      <w:lang w:val="x-none" w:eastAsia="x-none" w:bidi="en-US"/>
    </w:rPr>
  </w:style>
  <w:style w:type="character" w:customStyle="1" w:styleId="Heading6Char">
    <w:name w:val="Heading 6 Char"/>
    <w:link w:val="Heading6"/>
    <w:rsid w:val="00C83432"/>
    <w:rPr>
      <w:rFonts w:ascii="Cambria" w:hAnsi="Cambria"/>
      <w:b/>
      <w:bCs/>
      <w:sz w:val="24"/>
      <w:lang w:val="x-none" w:eastAsia="x-none" w:bidi="en-US"/>
    </w:rPr>
  </w:style>
  <w:style w:type="character" w:customStyle="1" w:styleId="Heading7Char">
    <w:name w:val="Heading 7 Char"/>
    <w:link w:val="Heading7"/>
    <w:rsid w:val="00C83432"/>
    <w:rPr>
      <w:rFonts w:ascii="Cambria" w:hAnsi="Cambria"/>
      <w:sz w:val="24"/>
      <w:szCs w:val="24"/>
      <w:lang w:val="x-none" w:eastAsia="x-none" w:bidi="en-US"/>
    </w:rPr>
  </w:style>
  <w:style w:type="character" w:customStyle="1" w:styleId="Heading8Char">
    <w:name w:val="Heading 8 Char"/>
    <w:link w:val="Heading8"/>
    <w:rsid w:val="00C83432"/>
    <w:rPr>
      <w:rFonts w:ascii="Cambria" w:hAnsi="Cambria"/>
      <w:i/>
      <w:iCs/>
      <w:sz w:val="24"/>
      <w:szCs w:val="24"/>
      <w:lang w:val="x-none" w:eastAsia="x-none" w:bidi="en-US"/>
    </w:rPr>
  </w:style>
  <w:style w:type="character" w:customStyle="1" w:styleId="Heading9Char">
    <w:name w:val="Heading 9 Char"/>
    <w:link w:val="Heading9"/>
    <w:rsid w:val="00C83432"/>
    <w:rPr>
      <w:rFonts w:ascii="Cambria" w:hAnsi="Cambria"/>
      <w:sz w:val="24"/>
      <w:lang w:val="x-none" w:eastAsia="x-none" w:bidi="en-US"/>
    </w:rPr>
  </w:style>
  <w:style w:type="character" w:styleId="Strong">
    <w:name w:val="Strong"/>
    <w:qFormat/>
    <w:rsid w:val="00C83432"/>
    <w:rPr>
      <w:rFonts w:cs="Times New Roman"/>
      <w:b/>
      <w:bCs/>
    </w:rPr>
  </w:style>
  <w:style w:type="paragraph" w:styleId="FootnoteText">
    <w:name w:val="footnote text"/>
    <w:basedOn w:val="Normal"/>
    <w:link w:val="FootnoteTextChar"/>
    <w:semiHidden/>
    <w:rsid w:val="008A2F3F"/>
    <w:rPr>
      <w:sz w:val="20"/>
      <w:szCs w:val="24"/>
      <w:lang w:val="x-none" w:eastAsia="x-none"/>
    </w:rPr>
  </w:style>
  <w:style w:type="character" w:customStyle="1" w:styleId="FootnoteTextChar">
    <w:name w:val="Footnote Text Char"/>
    <w:link w:val="FootnoteText"/>
    <w:semiHidden/>
    <w:rsid w:val="008A2F3F"/>
    <w:rPr>
      <w:rFonts w:ascii="Arial" w:eastAsia="Times New Roman" w:hAnsi="Arial" w:cs="Arial"/>
      <w:sz w:val="20"/>
      <w:szCs w:val="24"/>
      <w:lang w:bidi="en-US"/>
    </w:rPr>
  </w:style>
  <w:style w:type="character" w:styleId="FootnoteReference">
    <w:name w:val="footnote reference"/>
    <w:semiHidden/>
    <w:rsid w:val="00C83432"/>
    <w:rPr>
      <w:rFonts w:cs="Times New Roman"/>
      <w:vertAlign w:val="superscript"/>
    </w:rPr>
  </w:style>
  <w:style w:type="character" w:styleId="Hyperlink">
    <w:name w:val="Hyperlink"/>
    <w:uiPriority w:val="99"/>
    <w:rsid w:val="00C83432"/>
    <w:rPr>
      <w:rFonts w:cs="Times New Roman"/>
      <w:color w:val="0000FF"/>
      <w:u w:val="single"/>
    </w:rPr>
  </w:style>
  <w:style w:type="paragraph" w:customStyle="1" w:styleId="ListParagraph3">
    <w:name w:val="List Paragraph3"/>
    <w:basedOn w:val="Normal"/>
    <w:rsid w:val="00C83432"/>
    <w:pPr>
      <w:ind w:left="720"/>
    </w:pPr>
    <w:rPr>
      <w:lang w:val="fi-FI"/>
    </w:rPr>
  </w:style>
  <w:style w:type="paragraph" w:styleId="Title">
    <w:name w:val="Title"/>
    <w:basedOn w:val="Normal"/>
    <w:next w:val="Normal"/>
    <w:link w:val="TitleChar"/>
    <w:qFormat/>
    <w:rsid w:val="00C83432"/>
    <w:pPr>
      <w:spacing w:before="4536" w:after="60"/>
      <w:jc w:val="center"/>
      <w:outlineLvl w:val="0"/>
    </w:pPr>
    <w:rPr>
      <w:rFonts w:ascii="Cambria" w:eastAsia="Calibri" w:hAnsi="Cambria" w:cs="Times New Roman"/>
      <w:b/>
      <w:bCs/>
      <w:color w:val="1F497D"/>
      <w:kern w:val="28"/>
      <w:sz w:val="40"/>
      <w:szCs w:val="32"/>
      <w:lang w:val="x-none" w:eastAsia="x-none"/>
    </w:rPr>
  </w:style>
  <w:style w:type="character" w:customStyle="1" w:styleId="TitleChar">
    <w:name w:val="Title Char"/>
    <w:link w:val="Title"/>
    <w:rsid w:val="00C83432"/>
    <w:rPr>
      <w:rFonts w:ascii="Cambria" w:eastAsia="Calibri" w:hAnsi="Cambria" w:cs="Times New Roman"/>
      <w:b/>
      <w:bCs/>
      <w:color w:val="1F497D"/>
      <w:kern w:val="28"/>
      <w:sz w:val="40"/>
      <w:szCs w:val="32"/>
      <w:lang w:bidi="en-US"/>
    </w:rPr>
  </w:style>
  <w:style w:type="paragraph" w:styleId="Subtitle">
    <w:name w:val="Subtitle"/>
    <w:basedOn w:val="Normal"/>
    <w:next w:val="Normal"/>
    <w:link w:val="SubtitleChar"/>
    <w:qFormat/>
    <w:rsid w:val="008A2F3F"/>
    <w:pPr>
      <w:spacing w:before="480" w:after="200" w:line="276" w:lineRule="auto"/>
      <w:jc w:val="center"/>
    </w:pPr>
    <w:rPr>
      <w:b/>
      <w:color w:val="2E3F8F"/>
      <w:sz w:val="40"/>
      <w:szCs w:val="20"/>
      <w:lang w:val="x-none" w:eastAsia="x-none"/>
    </w:rPr>
  </w:style>
  <w:style w:type="character" w:customStyle="1" w:styleId="SubtitleChar">
    <w:name w:val="Subtitle Char"/>
    <w:link w:val="Subtitle"/>
    <w:rsid w:val="008A2F3F"/>
    <w:rPr>
      <w:rFonts w:ascii="Arial" w:eastAsia="Times New Roman" w:hAnsi="Arial" w:cs="Arial"/>
      <w:b/>
      <w:color w:val="2E3F8F"/>
      <w:sz w:val="40"/>
      <w:lang w:bidi="en-US"/>
    </w:rPr>
  </w:style>
  <w:style w:type="paragraph" w:customStyle="1" w:styleId="ListParagraph1">
    <w:name w:val="List Paragraph1"/>
    <w:basedOn w:val="Normal"/>
    <w:uiPriority w:val="34"/>
    <w:qFormat/>
    <w:rsid w:val="008A2F3F"/>
    <w:pPr>
      <w:numPr>
        <w:numId w:val="2"/>
      </w:numPr>
      <w:contextualSpacing/>
    </w:pPr>
  </w:style>
  <w:style w:type="paragraph" w:styleId="ListNumber">
    <w:name w:val="List Number"/>
    <w:basedOn w:val="Normal"/>
    <w:rsid w:val="00CD69C7"/>
    <w:pPr>
      <w:numPr>
        <w:numId w:val="3"/>
      </w:numPr>
    </w:pPr>
  </w:style>
  <w:style w:type="paragraph" w:styleId="Caption">
    <w:name w:val="caption"/>
    <w:basedOn w:val="Normal"/>
    <w:next w:val="Normal"/>
    <w:qFormat/>
    <w:rsid w:val="00774F3D"/>
    <w:rPr>
      <w:b/>
      <w:bCs/>
      <w:sz w:val="20"/>
      <w:szCs w:val="20"/>
    </w:rPr>
  </w:style>
  <w:style w:type="paragraph" w:styleId="BodyText">
    <w:name w:val="Body Text"/>
    <w:aliases w:val="bt"/>
    <w:link w:val="BodyTextChar"/>
    <w:rsid w:val="006E5D98"/>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US" w:eastAsia="en-US"/>
    </w:rPr>
  </w:style>
  <w:style w:type="character" w:customStyle="1" w:styleId="BodyTextChar">
    <w:name w:val="Body Text Char"/>
    <w:aliases w:val="bt Char"/>
    <w:link w:val="BodyText"/>
    <w:rsid w:val="006E5D98"/>
    <w:rPr>
      <w:rFonts w:ascii="Arial" w:hAnsi="Arial"/>
      <w:sz w:val="22"/>
      <w:lang w:val="en-US" w:eastAsia="en-US" w:bidi="ar-SA"/>
    </w:rPr>
  </w:style>
  <w:style w:type="table" w:styleId="TableGrid">
    <w:name w:val="Table Grid"/>
    <w:basedOn w:val="TableNormal"/>
    <w:rsid w:val="00B65A0E"/>
    <w:pPr>
      <w:spacing w:before="100" w:after="1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381D2E"/>
    <w:rPr>
      <w:sz w:val="16"/>
      <w:szCs w:val="16"/>
    </w:rPr>
  </w:style>
  <w:style w:type="paragraph" w:styleId="CommentText">
    <w:name w:val="annotation text"/>
    <w:basedOn w:val="Normal"/>
    <w:semiHidden/>
    <w:rsid w:val="00381D2E"/>
    <w:rPr>
      <w:sz w:val="20"/>
      <w:szCs w:val="20"/>
    </w:rPr>
  </w:style>
  <w:style w:type="paragraph" w:styleId="CommentSubject">
    <w:name w:val="annotation subject"/>
    <w:basedOn w:val="CommentText"/>
    <w:next w:val="CommentText"/>
    <w:semiHidden/>
    <w:rsid w:val="00381D2E"/>
    <w:rPr>
      <w:b/>
      <w:bCs/>
    </w:rPr>
  </w:style>
  <w:style w:type="paragraph" w:customStyle="1" w:styleId="ColorfulShading-Accent11">
    <w:name w:val="Colorful Shading - Accent 11"/>
    <w:hidden/>
    <w:uiPriority w:val="99"/>
    <w:semiHidden/>
    <w:rsid w:val="00DD5FE8"/>
    <w:rPr>
      <w:rFonts w:ascii="Arial" w:eastAsia="Times New Roman" w:hAnsi="Arial" w:cs="Arial"/>
      <w:sz w:val="24"/>
      <w:szCs w:val="22"/>
      <w:lang w:val="en-GB" w:eastAsia="en-US" w:bidi="en-US"/>
    </w:rPr>
  </w:style>
  <w:style w:type="paragraph" w:styleId="ListParagraph">
    <w:name w:val="List Paragraph"/>
    <w:basedOn w:val="Normal"/>
    <w:uiPriority w:val="72"/>
    <w:qFormat/>
    <w:rsid w:val="00425DF2"/>
    <w:pPr>
      <w:ind w:left="720"/>
      <w:contextualSpacing/>
    </w:pPr>
  </w:style>
  <w:style w:type="paragraph" w:styleId="HTMLPreformatted">
    <w:name w:val="HTML Preformatted"/>
    <w:basedOn w:val="Normal"/>
    <w:link w:val="HTMLPreformattedChar"/>
    <w:uiPriority w:val="99"/>
    <w:unhideWhenUsed/>
    <w:rsid w:val="00396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w:eastAsia="Calibri" w:hAnsi="Courier" w:cs="Courier"/>
      <w:sz w:val="20"/>
      <w:szCs w:val="20"/>
      <w:lang w:eastAsia="fr-FR" w:bidi="ar-SA"/>
    </w:rPr>
  </w:style>
  <w:style w:type="character" w:customStyle="1" w:styleId="HTMLPreformattedChar">
    <w:name w:val="HTML Preformatted Char"/>
    <w:basedOn w:val="DefaultParagraphFont"/>
    <w:link w:val="HTMLPreformatted"/>
    <w:uiPriority w:val="99"/>
    <w:rsid w:val="00396849"/>
    <w:rPr>
      <w:rFonts w:ascii="Courier" w:hAnsi="Courier" w:cs="Courier"/>
      <w:lang w:val="en-GB" w:eastAsia="fr-FR"/>
    </w:rPr>
  </w:style>
  <w:style w:type="paragraph" w:styleId="NormalWeb">
    <w:name w:val="Normal (Web)"/>
    <w:basedOn w:val="Normal"/>
    <w:uiPriority w:val="99"/>
    <w:unhideWhenUsed/>
    <w:rsid w:val="00545171"/>
    <w:pPr>
      <w:spacing w:beforeAutospacing="1" w:afterAutospacing="1"/>
      <w:jc w:val="left"/>
    </w:pPr>
    <w:rPr>
      <w:rFonts w:ascii="Times" w:eastAsia="Calibri" w:hAnsi="Times" w:cs="Times New Roman"/>
      <w:sz w:val="20"/>
      <w:szCs w:val="20"/>
      <w:lang w:eastAsia="fr-FR" w:bidi="ar-SA"/>
    </w:rPr>
  </w:style>
  <w:style w:type="character" w:customStyle="1" w:styleId="apple-converted-space">
    <w:name w:val="apple-converted-space"/>
    <w:basedOn w:val="DefaultParagraphFont"/>
    <w:rsid w:val="0061625B"/>
  </w:style>
  <w:style w:type="character" w:styleId="FollowedHyperlink">
    <w:name w:val="FollowedHyperlink"/>
    <w:basedOn w:val="DefaultParagraphFont"/>
    <w:uiPriority w:val="99"/>
    <w:semiHidden/>
    <w:unhideWhenUsed/>
    <w:rsid w:val="00E2231A"/>
    <w:rPr>
      <w:color w:val="800080" w:themeColor="followedHyperlink"/>
      <w:u w:val="single"/>
    </w:rPr>
  </w:style>
  <w:style w:type="paragraph" w:styleId="TOCHeading">
    <w:name w:val="TOC Heading"/>
    <w:basedOn w:val="Heading1"/>
    <w:next w:val="Normal"/>
    <w:uiPriority w:val="39"/>
    <w:semiHidden/>
    <w:unhideWhenUsed/>
    <w:qFormat/>
    <w:rsid w:val="003646C4"/>
    <w:pPr>
      <w:pageBreakBefore w:val="0"/>
      <w:numPr>
        <w:numId w:val="0"/>
      </w:numPr>
      <w:pBdr>
        <w:top w:val="none" w:sz="0" w:space="0" w:color="auto"/>
        <w:left w:val="none" w:sz="0" w:space="0" w:color="auto"/>
        <w:bottom w:val="none" w:sz="0" w:space="0" w:color="auto"/>
        <w:right w:val="none" w:sz="0" w:space="0" w:color="auto"/>
      </w:pBdr>
      <w:shd w:val="clear" w:color="auto" w:fill="auto"/>
      <w:spacing w:line="276" w:lineRule="auto"/>
      <w:jc w:val="left"/>
      <w:outlineLvl w:val="9"/>
    </w:pPr>
    <w:rPr>
      <w:rFonts w:asciiTheme="majorHAnsi" w:eastAsiaTheme="majorEastAsia" w:hAnsiTheme="majorHAnsi" w:cstheme="majorBidi"/>
      <w:color w:val="365F91" w:themeColor="accent1" w:themeShade="BF"/>
      <w:lang w:val="en-US" w:eastAsia="ja-JP" w:bidi="ar-SA"/>
    </w:rPr>
  </w:style>
  <w:style w:type="paragraph" w:styleId="TOC1">
    <w:name w:val="toc 1"/>
    <w:basedOn w:val="Normal"/>
    <w:next w:val="Normal"/>
    <w:autoRedefine/>
    <w:uiPriority w:val="39"/>
    <w:unhideWhenUsed/>
    <w:rsid w:val="003646C4"/>
  </w:style>
  <w:style w:type="paragraph" w:styleId="TOC2">
    <w:name w:val="toc 2"/>
    <w:basedOn w:val="Normal"/>
    <w:next w:val="Normal"/>
    <w:autoRedefine/>
    <w:uiPriority w:val="39"/>
    <w:unhideWhenUsed/>
    <w:rsid w:val="003646C4"/>
    <w:pPr>
      <w:ind w:left="240"/>
    </w:pPr>
  </w:style>
  <w:style w:type="paragraph" w:styleId="TOC3">
    <w:name w:val="toc 3"/>
    <w:basedOn w:val="Normal"/>
    <w:next w:val="Normal"/>
    <w:autoRedefine/>
    <w:uiPriority w:val="39"/>
    <w:unhideWhenUsed/>
    <w:rsid w:val="003646C4"/>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28471">
      <w:bodyDiv w:val="1"/>
      <w:marLeft w:val="0"/>
      <w:marRight w:val="0"/>
      <w:marTop w:val="0"/>
      <w:marBottom w:val="0"/>
      <w:divBdr>
        <w:top w:val="none" w:sz="0" w:space="0" w:color="auto"/>
        <w:left w:val="none" w:sz="0" w:space="0" w:color="auto"/>
        <w:bottom w:val="none" w:sz="0" w:space="0" w:color="auto"/>
        <w:right w:val="none" w:sz="0" w:space="0" w:color="auto"/>
      </w:divBdr>
      <w:divsChild>
        <w:div w:id="1910186153">
          <w:marLeft w:val="0"/>
          <w:marRight w:val="0"/>
          <w:marTop w:val="0"/>
          <w:marBottom w:val="0"/>
          <w:divBdr>
            <w:top w:val="none" w:sz="0" w:space="0" w:color="auto"/>
            <w:left w:val="none" w:sz="0" w:space="0" w:color="auto"/>
            <w:bottom w:val="none" w:sz="0" w:space="0" w:color="auto"/>
            <w:right w:val="none" w:sz="0" w:space="0" w:color="auto"/>
          </w:divBdr>
        </w:div>
      </w:divsChild>
    </w:div>
    <w:div w:id="247815707">
      <w:bodyDiv w:val="1"/>
      <w:marLeft w:val="0"/>
      <w:marRight w:val="0"/>
      <w:marTop w:val="0"/>
      <w:marBottom w:val="0"/>
      <w:divBdr>
        <w:top w:val="none" w:sz="0" w:space="0" w:color="auto"/>
        <w:left w:val="none" w:sz="0" w:space="0" w:color="auto"/>
        <w:bottom w:val="none" w:sz="0" w:space="0" w:color="auto"/>
        <w:right w:val="none" w:sz="0" w:space="0" w:color="auto"/>
      </w:divBdr>
    </w:div>
    <w:div w:id="307052116">
      <w:bodyDiv w:val="1"/>
      <w:marLeft w:val="0"/>
      <w:marRight w:val="0"/>
      <w:marTop w:val="0"/>
      <w:marBottom w:val="0"/>
      <w:divBdr>
        <w:top w:val="none" w:sz="0" w:space="0" w:color="auto"/>
        <w:left w:val="none" w:sz="0" w:space="0" w:color="auto"/>
        <w:bottom w:val="none" w:sz="0" w:space="0" w:color="auto"/>
        <w:right w:val="none" w:sz="0" w:space="0" w:color="auto"/>
      </w:divBdr>
      <w:divsChild>
        <w:div w:id="126508494">
          <w:marLeft w:val="562"/>
          <w:marRight w:val="0"/>
          <w:marTop w:val="240"/>
          <w:marBottom w:val="0"/>
          <w:divBdr>
            <w:top w:val="none" w:sz="0" w:space="0" w:color="auto"/>
            <w:left w:val="none" w:sz="0" w:space="0" w:color="auto"/>
            <w:bottom w:val="none" w:sz="0" w:space="0" w:color="auto"/>
            <w:right w:val="none" w:sz="0" w:space="0" w:color="auto"/>
          </w:divBdr>
        </w:div>
        <w:div w:id="159854246">
          <w:marLeft w:val="850"/>
          <w:marRight w:val="0"/>
          <w:marTop w:val="160"/>
          <w:marBottom w:val="0"/>
          <w:divBdr>
            <w:top w:val="none" w:sz="0" w:space="0" w:color="auto"/>
            <w:left w:val="none" w:sz="0" w:space="0" w:color="auto"/>
            <w:bottom w:val="none" w:sz="0" w:space="0" w:color="auto"/>
            <w:right w:val="none" w:sz="0" w:space="0" w:color="auto"/>
          </w:divBdr>
        </w:div>
        <w:div w:id="894925286">
          <w:marLeft w:val="562"/>
          <w:marRight w:val="0"/>
          <w:marTop w:val="240"/>
          <w:marBottom w:val="0"/>
          <w:divBdr>
            <w:top w:val="none" w:sz="0" w:space="0" w:color="auto"/>
            <w:left w:val="none" w:sz="0" w:space="0" w:color="auto"/>
            <w:bottom w:val="none" w:sz="0" w:space="0" w:color="auto"/>
            <w:right w:val="none" w:sz="0" w:space="0" w:color="auto"/>
          </w:divBdr>
        </w:div>
        <w:div w:id="1270820463">
          <w:marLeft w:val="850"/>
          <w:marRight w:val="0"/>
          <w:marTop w:val="160"/>
          <w:marBottom w:val="0"/>
          <w:divBdr>
            <w:top w:val="none" w:sz="0" w:space="0" w:color="auto"/>
            <w:left w:val="none" w:sz="0" w:space="0" w:color="auto"/>
            <w:bottom w:val="none" w:sz="0" w:space="0" w:color="auto"/>
            <w:right w:val="none" w:sz="0" w:space="0" w:color="auto"/>
          </w:divBdr>
        </w:div>
        <w:div w:id="1308050924">
          <w:marLeft w:val="562"/>
          <w:marRight w:val="0"/>
          <w:marTop w:val="240"/>
          <w:marBottom w:val="0"/>
          <w:divBdr>
            <w:top w:val="none" w:sz="0" w:space="0" w:color="auto"/>
            <w:left w:val="none" w:sz="0" w:space="0" w:color="auto"/>
            <w:bottom w:val="none" w:sz="0" w:space="0" w:color="auto"/>
            <w:right w:val="none" w:sz="0" w:space="0" w:color="auto"/>
          </w:divBdr>
        </w:div>
        <w:div w:id="1633945695">
          <w:marLeft w:val="562"/>
          <w:marRight w:val="0"/>
          <w:marTop w:val="240"/>
          <w:marBottom w:val="0"/>
          <w:divBdr>
            <w:top w:val="none" w:sz="0" w:space="0" w:color="auto"/>
            <w:left w:val="none" w:sz="0" w:space="0" w:color="auto"/>
            <w:bottom w:val="none" w:sz="0" w:space="0" w:color="auto"/>
            <w:right w:val="none" w:sz="0" w:space="0" w:color="auto"/>
          </w:divBdr>
        </w:div>
        <w:div w:id="1876186602">
          <w:marLeft w:val="850"/>
          <w:marRight w:val="0"/>
          <w:marTop w:val="160"/>
          <w:marBottom w:val="0"/>
          <w:divBdr>
            <w:top w:val="none" w:sz="0" w:space="0" w:color="auto"/>
            <w:left w:val="none" w:sz="0" w:space="0" w:color="auto"/>
            <w:bottom w:val="none" w:sz="0" w:space="0" w:color="auto"/>
            <w:right w:val="none" w:sz="0" w:space="0" w:color="auto"/>
          </w:divBdr>
        </w:div>
        <w:div w:id="1965846378">
          <w:marLeft w:val="850"/>
          <w:marRight w:val="0"/>
          <w:marTop w:val="160"/>
          <w:marBottom w:val="0"/>
          <w:divBdr>
            <w:top w:val="none" w:sz="0" w:space="0" w:color="auto"/>
            <w:left w:val="none" w:sz="0" w:space="0" w:color="auto"/>
            <w:bottom w:val="none" w:sz="0" w:space="0" w:color="auto"/>
            <w:right w:val="none" w:sz="0" w:space="0" w:color="auto"/>
          </w:divBdr>
        </w:div>
        <w:div w:id="2007896252">
          <w:marLeft w:val="850"/>
          <w:marRight w:val="0"/>
          <w:marTop w:val="160"/>
          <w:marBottom w:val="0"/>
          <w:divBdr>
            <w:top w:val="none" w:sz="0" w:space="0" w:color="auto"/>
            <w:left w:val="none" w:sz="0" w:space="0" w:color="auto"/>
            <w:bottom w:val="none" w:sz="0" w:space="0" w:color="auto"/>
            <w:right w:val="none" w:sz="0" w:space="0" w:color="auto"/>
          </w:divBdr>
        </w:div>
        <w:div w:id="2028485879">
          <w:marLeft w:val="562"/>
          <w:marRight w:val="0"/>
          <w:marTop w:val="240"/>
          <w:marBottom w:val="0"/>
          <w:divBdr>
            <w:top w:val="none" w:sz="0" w:space="0" w:color="auto"/>
            <w:left w:val="none" w:sz="0" w:space="0" w:color="auto"/>
            <w:bottom w:val="none" w:sz="0" w:space="0" w:color="auto"/>
            <w:right w:val="none" w:sz="0" w:space="0" w:color="auto"/>
          </w:divBdr>
        </w:div>
      </w:divsChild>
    </w:div>
    <w:div w:id="424963240">
      <w:bodyDiv w:val="1"/>
      <w:marLeft w:val="0"/>
      <w:marRight w:val="0"/>
      <w:marTop w:val="0"/>
      <w:marBottom w:val="0"/>
      <w:divBdr>
        <w:top w:val="none" w:sz="0" w:space="0" w:color="auto"/>
        <w:left w:val="none" w:sz="0" w:space="0" w:color="auto"/>
        <w:bottom w:val="none" w:sz="0" w:space="0" w:color="auto"/>
        <w:right w:val="none" w:sz="0" w:space="0" w:color="auto"/>
      </w:divBdr>
      <w:divsChild>
        <w:div w:id="857933818">
          <w:marLeft w:val="0"/>
          <w:marRight w:val="0"/>
          <w:marTop w:val="0"/>
          <w:marBottom w:val="0"/>
          <w:divBdr>
            <w:top w:val="none" w:sz="0" w:space="0" w:color="auto"/>
            <w:left w:val="none" w:sz="0" w:space="0" w:color="auto"/>
            <w:bottom w:val="none" w:sz="0" w:space="0" w:color="auto"/>
            <w:right w:val="none" w:sz="0" w:space="0" w:color="auto"/>
          </w:divBdr>
        </w:div>
        <w:div w:id="2092504499">
          <w:marLeft w:val="0"/>
          <w:marRight w:val="0"/>
          <w:marTop w:val="0"/>
          <w:marBottom w:val="0"/>
          <w:divBdr>
            <w:top w:val="none" w:sz="0" w:space="0" w:color="auto"/>
            <w:left w:val="none" w:sz="0" w:space="0" w:color="auto"/>
            <w:bottom w:val="none" w:sz="0" w:space="0" w:color="auto"/>
            <w:right w:val="none" w:sz="0" w:space="0" w:color="auto"/>
          </w:divBdr>
        </w:div>
        <w:div w:id="349453448">
          <w:marLeft w:val="0"/>
          <w:marRight w:val="0"/>
          <w:marTop w:val="0"/>
          <w:marBottom w:val="0"/>
          <w:divBdr>
            <w:top w:val="none" w:sz="0" w:space="0" w:color="auto"/>
            <w:left w:val="none" w:sz="0" w:space="0" w:color="auto"/>
            <w:bottom w:val="none" w:sz="0" w:space="0" w:color="auto"/>
            <w:right w:val="none" w:sz="0" w:space="0" w:color="auto"/>
          </w:divBdr>
        </w:div>
        <w:div w:id="1438911092">
          <w:marLeft w:val="0"/>
          <w:marRight w:val="0"/>
          <w:marTop w:val="0"/>
          <w:marBottom w:val="0"/>
          <w:divBdr>
            <w:top w:val="none" w:sz="0" w:space="0" w:color="auto"/>
            <w:left w:val="none" w:sz="0" w:space="0" w:color="auto"/>
            <w:bottom w:val="none" w:sz="0" w:space="0" w:color="auto"/>
            <w:right w:val="none" w:sz="0" w:space="0" w:color="auto"/>
          </w:divBdr>
        </w:div>
        <w:div w:id="55667254">
          <w:marLeft w:val="0"/>
          <w:marRight w:val="0"/>
          <w:marTop w:val="0"/>
          <w:marBottom w:val="0"/>
          <w:divBdr>
            <w:top w:val="none" w:sz="0" w:space="0" w:color="auto"/>
            <w:left w:val="none" w:sz="0" w:space="0" w:color="auto"/>
            <w:bottom w:val="none" w:sz="0" w:space="0" w:color="auto"/>
            <w:right w:val="none" w:sz="0" w:space="0" w:color="auto"/>
          </w:divBdr>
        </w:div>
        <w:div w:id="1129783759">
          <w:marLeft w:val="0"/>
          <w:marRight w:val="0"/>
          <w:marTop w:val="0"/>
          <w:marBottom w:val="0"/>
          <w:divBdr>
            <w:top w:val="none" w:sz="0" w:space="0" w:color="auto"/>
            <w:left w:val="none" w:sz="0" w:space="0" w:color="auto"/>
            <w:bottom w:val="none" w:sz="0" w:space="0" w:color="auto"/>
            <w:right w:val="none" w:sz="0" w:space="0" w:color="auto"/>
          </w:divBdr>
        </w:div>
      </w:divsChild>
    </w:div>
    <w:div w:id="791435397">
      <w:bodyDiv w:val="1"/>
      <w:marLeft w:val="0"/>
      <w:marRight w:val="0"/>
      <w:marTop w:val="0"/>
      <w:marBottom w:val="0"/>
      <w:divBdr>
        <w:top w:val="none" w:sz="0" w:space="0" w:color="auto"/>
        <w:left w:val="none" w:sz="0" w:space="0" w:color="auto"/>
        <w:bottom w:val="none" w:sz="0" w:space="0" w:color="auto"/>
        <w:right w:val="none" w:sz="0" w:space="0" w:color="auto"/>
      </w:divBdr>
    </w:div>
    <w:div w:id="965624942">
      <w:bodyDiv w:val="1"/>
      <w:marLeft w:val="0"/>
      <w:marRight w:val="0"/>
      <w:marTop w:val="0"/>
      <w:marBottom w:val="0"/>
      <w:divBdr>
        <w:top w:val="none" w:sz="0" w:space="0" w:color="auto"/>
        <w:left w:val="none" w:sz="0" w:space="0" w:color="auto"/>
        <w:bottom w:val="none" w:sz="0" w:space="0" w:color="auto"/>
        <w:right w:val="none" w:sz="0" w:space="0" w:color="auto"/>
      </w:divBdr>
    </w:div>
    <w:div w:id="1095441039">
      <w:bodyDiv w:val="1"/>
      <w:marLeft w:val="0"/>
      <w:marRight w:val="0"/>
      <w:marTop w:val="0"/>
      <w:marBottom w:val="0"/>
      <w:divBdr>
        <w:top w:val="none" w:sz="0" w:space="0" w:color="auto"/>
        <w:left w:val="none" w:sz="0" w:space="0" w:color="auto"/>
        <w:bottom w:val="none" w:sz="0" w:space="0" w:color="auto"/>
        <w:right w:val="none" w:sz="0" w:space="0" w:color="auto"/>
      </w:divBdr>
    </w:div>
    <w:div w:id="1173495787">
      <w:bodyDiv w:val="1"/>
      <w:marLeft w:val="0"/>
      <w:marRight w:val="0"/>
      <w:marTop w:val="0"/>
      <w:marBottom w:val="0"/>
      <w:divBdr>
        <w:top w:val="none" w:sz="0" w:space="0" w:color="auto"/>
        <w:left w:val="none" w:sz="0" w:space="0" w:color="auto"/>
        <w:bottom w:val="none" w:sz="0" w:space="0" w:color="auto"/>
        <w:right w:val="none" w:sz="0" w:space="0" w:color="auto"/>
      </w:divBdr>
      <w:divsChild>
        <w:div w:id="1093741065">
          <w:marLeft w:val="0"/>
          <w:marRight w:val="0"/>
          <w:marTop w:val="0"/>
          <w:marBottom w:val="0"/>
          <w:divBdr>
            <w:top w:val="none" w:sz="0" w:space="0" w:color="auto"/>
            <w:left w:val="none" w:sz="0" w:space="0" w:color="auto"/>
            <w:bottom w:val="none" w:sz="0" w:space="0" w:color="auto"/>
            <w:right w:val="none" w:sz="0" w:space="0" w:color="auto"/>
          </w:divBdr>
        </w:div>
        <w:div w:id="992488755">
          <w:marLeft w:val="0"/>
          <w:marRight w:val="0"/>
          <w:marTop w:val="0"/>
          <w:marBottom w:val="0"/>
          <w:divBdr>
            <w:top w:val="none" w:sz="0" w:space="0" w:color="auto"/>
            <w:left w:val="none" w:sz="0" w:space="0" w:color="auto"/>
            <w:bottom w:val="none" w:sz="0" w:space="0" w:color="auto"/>
            <w:right w:val="none" w:sz="0" w:space="0" w:color="auto"/>
          </w:divBdr>
          <w:divsChild>
            <w:div w:id="1020662920">
              <w:marLeft w:val="0"/>
              <w:marRight w:val="0"/>
              <w:marTop w:val="0"/>
              <w:marBottom w:val="0"/>
              <w:divBdr>
                <w:top w:val="none" w:sz="0" w:space="0" w:color="auto"/>
                <w:left w:val="none" w:sz="0" w:space="0" w:color="auto"/>
                <w:bottom w:val="none" w:sz="0" w:space="0" w:color="auto"/>
                <w:right w:val="none" w:sz="0" w:space="0" w:color="auto"/>
              </w:divBdr>
            </w:div>
            <w:div w:id="939607926">
              <w:marLeft w:val="0"/>
              <w:marRight w:val="0"/>
              <w:marTop w:val="0"/>
              <w:marBottom w:val="0"/>
              <w:divBdr>
                <w:top w:val="none" w:sz="0" w:space="0" w:color="auto"/>
                <w:left w:val="none" w:sz="0" w:space="0" w:color="auto"/>
                <w:bottom w:val="none" w:sz="0" w:space="0" w:color="auto"/>
                <w:right w:val="none" w:sz="0" w:space="0" w:color="auto"/>
              </w:divBdr>
            </w:div>
            <w:div w:id="170798535">
              <w:marLeft w:val="0"/>
              <w:marRight w:val="0"/>
              <w:marTop w:val="0"/>
              <w:marBottom w:val="0"/>
              <w:divBdr>
                <w:top w:val="none" w:sz="0" w:space="0" w:color="auto"/>
                <w:left w:val="none" w:sz="0" w:space="0" w:color="auto"/>
                <w:bottom w:val="none" w:sz="0" w:space="0" w:color="auto"/>
                <w:right w:val="none" w:sz="0" w:space="0" w:color="auto"/>
              </w:divBdr>
            </w:div>
          </w:divsChild>
        </w:div>
        <w:div w:id="310057411">
          <w:marLeft w:val="0"/>
          <w:marRight w:val="0"/>
          <w:marTop w:val="0"/>
          <w:marBottom w:val="0"/>
          <w:divBdr>
            <w:top w:val="none" w:sz="0" w:space="0" w:color="auto"/>
            <w:left w:val="none" w:sz="0" w:space="0" w:color="auto"/>
            <w:bottom w:val="none" w:sz="0" w:space="0" w:color="auto"/>
            <w:right w:val="none" w:sz="0" w:space="0" w:color="auto"/>
          </w:divBdr>
        </w:div>
        <w:div w:id="1756777492">
          <w:marLeft w:val="0"/>
          <w:marRight w:val="0"/>
          <w:marTop w:val="0"/>
          <w:marBottom w:val="0"/>
          <w:divBdr>
            <w:top w:val="none" w:sz="0" w:space="0" w:color="auto"/>
            <w:left w:val="none" w:sz="0" w:space="0" w:color="auto"/>
            <w:bottom w:val="none" w:sz="0" w:space="0" w:color="auto"/>
            <w:right w:val="none" w:sz="0" w:space="0" w:color="auto"/>
          </w:divBdr>
        </w:div>
        <w:div w:id="1273585265">
          <w:marLeft w:val="0"/>
          <w:marRight w:val="0"/>
          <w:marTop w:val="0"/>
          <w:marBottom w:val="0"/>
          <w:divBdr>
            <w:top w:val="none" w:sz="0" w:space="0" w:color="auto"/>
            <w:left w:val="none" w:sz="0" w:space="0" w:color="auto"/>
            <w:bottom w:val="none" w:sz="0" w:space="0" w:color="auto"/>
            <w:right w:val="none" w:sz="0" w:space="0" w:color="auto"/>
          </w:divBdr>
        </w:div>
        <w:div w:id="824661137">
          <w:marLeft w:val="0"/>
          <w:marRight w:val="0"/>
          <w:marTop w:val="0"/>
          <w:marBottom w:val="0"/>
          <w:divBdr>
            <w:top w:val="none" w:sz="0" w:space="0" w:color="auto"/>
            <w:left w:val="none" w:sz="0" w:space="0" w:color="auto"/>
            <w:bottom w:val="none" w:sz="0" w:space="0" w:color="auto"/>
            <w:right w:val="none" w:sz="0" w:space="0" w:color="auto"/>
          </w:divBdr>
        </w:div>
        <w:div w:id="1799444528">
          <w:marLeft w:val="0"/>
          <w:marRight w:val="0"/>
          <w:marTop w:val="0"/>
          <w:marBottom w:val="0"/>
          <w:divBdr>
            <w:top w:val="none" w:sz="0" w:space="0" w:color="auto"/>
            <w:left w:val="none" w:sz="0" w:space="0" w:color="auto"/>
            <w:bottom w:val="none" w:sz="0" w:space="0" w:color="auto"/>
            <w:right w:val="none" w:sz="0" w:space="0" w:color="auto"/>
          </w:divBdr>
          <w:divsChild>
            <w:div w:id="15243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9256">
      <w:bodyDiv w:val="1"/>
      <w:marLeft w:val="0"/>
      <w:marRight w:val="0"/>
      <w:marTop w:val="0"/>
      <w:marBottom w:val="0"/>
      <w:divBdr>
        <w:top w:val="none" w:sz="0" w:space="0" w:color="auto"/>
        <w:left w:val="none" w:sz="0" w:space="0" w:color="auto"/>
        <w:bottom w:val="none" w:sz="0" w:space="0" w:color="auto"/>
        <w:right w:val="none" w:sz="0" w:space="0" w:color="auto"/>
      </w:divBdr>
    </w:div>
    <w:div w:id="1741518741">
      <w:bodyDiv w:val="1"/>
      <w:marLeft w:val="0"/>
      <w:marRight w:val="0"/>
      <w:marTop w:val="0"/>
      <w:marBottom w:val="0"/>
      <w:divBdr>
        <w:top w:val="none" w:sz="0" w:space="0" w:color="auto"/>
        <w:left w:val="none" w:sz="0" w:space="0" w:color="auto"/>
        <w:bottom w:val="none" w:sz="0" w:space="0" w:color="auto"/>
        <w:right w:val="none" w:sz="0" w:space="0" w:color="auto"/>
      </w:divBdr>
      <w:divsChild>
        <w:div w:id="51584781">
          <w:marLeft w:val="0"/>
          <w:marRight w:val="0"/>
          <w:marTop w:val="0"/>
          <w:marBottom w:val="0"/>
          <w:divBdr>
            <w:top w:val="none" w:sz="0" w:space="0" w:color="auto"/>
            <w:left w:val="none" w:sz="0" w:space="0" w:color="auto"/>
            <w:bottom w:val="none" w:sz="0" w:space="0" w:color="auto"/>
            <w:right w:val="none" w:sz="0" w:space="0" w:color="auto"/>
          </w:divBdr>
        </w:div>
        <w:div w:id="565576940">
          <w:marLeft w:val="0"/>
          <w:marRight w:val="0"/>
          <w:marTop w:val="0"/>
          <w:marBottom w:val="0"/>
          <w:divBdr>
            <w:top w:val="none" w:sz="0" w:space="0" w:color="auto"/>
            <w:left w:val="none" w:sz="0" w:space="0" w:color="auto"/>
            <w:bottom w:val="none" w:sz="0" w:space="0" w:color="auto"/>
            <w:right w:val="none" w:sz="0" w:space="0" w:color="auto"/>
          </w:divBdr>
        </w:div>
        <w:div w:id="1158578024">
          <w:marLeft w:val="0"/>
          <w:marRight w:val="0"/>
          <w:marTop w:val="0"/>
          <w:marBottom w:val="0"/>
          <w:divBdr>
            <w:top w:val="none" w:sz="0" w:space="0" w:color="auto"/>
            <w:left w:val="none" w:sz="0" w:space="0" w:color="auto"/>
            <w:bottom w:val="none" w:sz="0" w:space="0" w:color="auto"/>
            <w:right w:val="none" w:sz="0" w:space="0" w:color="auto"/>
          </w:divBdr>
        </w:div>
        <w:div w:id="1187478110">
          <w:marLeft w:val="0"/>
          <w:marRight w:val="0"/>
          <w:marTop w:val="0"/>
          <w:marBottom w:val="0"/>
          <w:divBdr>
            <w:top w:val="none" w:sz="0" w:space="0" w:color="auto"/>
            <w:left w:val="none" w:sz="0" w:space="0" w:color="auto"/>
            <w:bottom w:val="none" w:sz="0" w:space="0" w:color="auto"/>
            <w:right w:val="none" w:sz="0" w:space="0" w:color="auto"/>
          </w:divBdr>
        </w:div>
        <w:div w:id="1932201573">
          <w:marLeft w:val="0"/>
          <w:marRight w:val="0"/>
          <w:marTop w:val="0"/>
          <w:marBottom w:val="0"/>
          <w:divBdr>
            <w:top w:val="none" w:sz="0" w:space="0" w:color="auto"/>
            <w:left w:val="none" w:sz="0" w:space="0" w:color="auto"/>
            <w:bottom w:val="none" w:sz="0" w:space="0" w:color="auto"/>
            <w:right w:val="none" w:sz="0" w:space="0" w:color="auto"/>
          </w:divBdr>
        </w:div>
      </w:divsChild>
    </w:div>
    <w:div w:id="1766415485">
      <w:bodyDiv w:val="1"/>
      <w:marLeft w:val="0"/>
      <w:marRight w:val="0"/>
      <w:marTop w:val="0"/>
      <w:marBottom w:val="0"/>
      <w:divBdr>
        <w:top w:val="none" w:sz="0" w:space="0" w:color="auto"/>
        <w:left w:val="none" w:sz="0" w:space="0" w:color="auto"/>
        <w:bottom w:val="none" w:sz="0" w:space="0" w:color="auto"/>
        <w:right w:val="none" w:sz="0" w:space="0" w:color="auto"/>
      </w:divBdr>
      <w:divsChild>
        <w:div w:id="381949422">
          <w:marLeft w:val="562"/>
          <w:marRight w:val="0"/>
          <w:marTop w:val="240"/>
          <w:marBottom w:val="0"/>
          <w:divBdr>
            <w:top w:val="none" w:sz="0" w:space="0" w:color="auto"/>
            <w:left w:val="none" w:sz="0" w:space="0" w:color="auto"/>
            <w:bottom w:val="none" w:sz="0" w:space="0" w:color="auto"/>
            <w:right w:val="none" w:sz="0" w:space="0" w:color="auto"/>
          </w:divBdr>
        </w:div>
        <w:div w:id="1340308545">
          <w:marLeft w:val="562"/>
          <w:marRight w:val="0"/>
          <w:marTop w:val="240"/>
          <w:marBottom w:val="0"/>
          <w:divBdr>
            <w:top w:val="none" w:sz="0" w:space="0" w:color="auto"/>
            <w:left w:val="none" w:sz="0" w:space="0" w:color="auto"/>
            <w:bottom w:val="none" w:sz="0" w:space="0" w:color="auto"/>
            <w:right w:val="none" w:sz="0" w:space="0" w:color="auto"/>
          </w:divBdr>
        </w:div>
        <w:div w:id="1378747561">
          <w:marLeft w:val="562"/>
          <w:marRight w:val="0"/>
          <w:marTop w:val="240"/>
          <w:marBottom w:val="0"/>
          <w:divBdr>
            <w:top w:val="none" w:sz="0" w:space="0" w:color="auto"/>
            <w:left w:val="none" w:sz="0" w:space="0" w:color="auto"/>
            <w:bottom w:val="none" w:sz="0" w:space="0" w:color="auto"/>
            <w:right w:val="none" w:sz="0" w:space="0" w:color="auto"/>
          </w:divBdr>
        </w:div>
        <w:div w:id="1429929991">
          <w:marLeft w:val="562"/>
          <w:marRight w:val="0"/>
          <w:marTop w:val="240"/>
          <w:marBottom w:val="0"/>
          <w:divBdr>
            <w:top w:val="none" w:sz="0" w:space="0" w:color="auto"/>
            <w:left w:val="none" w:sz="0" w:space="0" w:color="auto"/>
            <w:bottom w:val="none" w:sz="0" w:space="0" w:color="auto"/>
            <w:right w:val="none" w:sz="0" w:space="0" w:color="auto"/>
          </w:divBdr>
        </w:div>
      </w:divsChild>
    </w:div>
    <w:div w:id="202644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EriCOLL Document" ma:contentTypeID="0x0101006C484A271FAD6D439FAE5D38F895AD7E00E56DA481E1127D418E87FC455E1695FE" ma:contentTypeVersion="3" ma:contentTypeDescription="Create a new document." ma:contentTypeScope="" ma:versionID="c798628bbc762886db98d71aebab8460">
  <xsd:schema xmlns:xsd="http://www.w3.org/2001/XMLSchema" xmlns:p="http://schemas.microsoft.com/office/2006/metadata/properties" xmlns:ns2="4609407d-9a65-4ef5-a80c-7033a784de18" targetNamespace="http://schemas.microsoft.com/office/2006/metadata/properties" ma:root="true" ma:fieldsID="d523b67ff716cc803c812d6fa72f8033" ns2:_="">
    <xsd:import namespace="4609407d-9a65-4ef5-a80c-7033a784de18"/>
    <xsd:element name="properties">
      <xsd:complexType>
        <xsd:sequence>
          <xsd:element name="documentManagement">
            <xsd:complexType>
              <xsd:all>
                <xsd:element ref="ns2:Prepared" minOccurs="0"/>
                <xsd:element ref="ns2:Date" minOccurs="0"/>
                <xsd:element ref="ns2:Abstract_x002f_Summary" minOccurs="0"/>
                <xsd:element ref="ns2:Document_x0020_Type" minOccurs="0"/>
                <xsd:element ref="ns2:EricssonKeywords" minOccurs="0"/>
              </xsd:all>
            </xsd:complexType>
          </xsd:element>
        </xsd:sequence>
      </xsd:complexType>
    </xsd:element>
  </xsd:schema>
  <xsd:schema xmlns:xsd="http://www.w3.org/2001/XMLSchema" xmlns:dms="http://schemas.microsoft.com/office/2006/documentManagement/types" targetNamespace="4609407d-9a65-4ef5-a80c-7033a784de18" elementFormDefault="qualified">
    <xsd:import namespace="http://schemas.microsoft.com/office/2006/documentManagement/types"/>
    <xsd:element name="Prepared" ma:index="8" nillable="true" ma:displayName="Prepared" ma:internalName="Prepared">
      <xsd:simpleType>
        <xsd:restriction base="dms:Text"/>
      </xsd:simpleType>
    </xsd:element>
    <xsd:element name="Date" ma:index="9" nillable="true" ma:displayName="Date" ma:internalName="Date">
      <xsd:simpleType>
        <xsd:restriction base="dms:Text"/>
      </xsd:simpleType>
    </xsd:element>
    <xsd:element name="Abstract_x002f_Summary" ma:index="10" nillable="true" ma:displayName="Abstract/Summary" ma:internalName="Abstract_x002F_Summary">
      <xsd:simpleType>
        <xsd:restriction base="dms:Note"/>
      </xsd:simpleType>
    </xsd:element>
    <xsd:element name="Document_x0020_Type" ma:index="11" nillable="true" ma:displayName="Document Type" ma:internalName="Document_x0020_Type">
      <xsd:simpleType>
        <xsd:restriction base="dms:Choice">
          <xsd:enumeration value="Deliverables"/>
          <xsd:enumeration value="Product (Management)"/>
          <xsd:enumeration value="Release Planning"/>
          <xsd:enumeration value="Project Planning"/>
          <xsd:enumeration value="Account Information"/>
          <xsd:enumeration value="Platform Information"/>
          <xsd:enumeration value="MoM"/>
          <xsd:enumeration value="User Manual"/>
          <xsd:enumeration value="Product(Specification)"/>
          <xsd:enumeration value="Design Documents"/>
          <xsd:enumeration value="Technical Specification"/>
        </xsd:restriction>
      </xsd:simpleType>
    </xsd:element>
    <xsd:element name="EricssonKeywords" ma:index="12" nillable="true" ma:displayName="Keywords" ma:internalName="EricssonKeyword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repared xmlns="4609407d-9a65-4ef5-a80c-7033a784de18" xsi:nil="true"/>
    <Date xmlns="4609407d-9a65-4ef5-a80c-7033a784de18" xsi:nil="true"/>
    <EricssonKeywords xmlns="4609407d-9a65-4ef5-a80c-7033a784de18" xsi:nil="true"/>
    <Abstract_x002f_Summary xmlns="4609407d-9a65-4ef5-a80c-7033a784de18" xsi:nil="true"/>
    <Document_x0020_Type xmlns="4609407d-9a65-4ef5-a80c-7033a784de18"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55C99-8226-42ED-B535-5DEBD3A29F03}">
  <ds:schemaRefs>
    <ds:schemaRef ds:uri="http://schemas.microsoft.com/sharepoint/v3/contenttype/forms"/>
  </ds:schemaRefs>
</ds:datastoreItem>
</file>

<file path=customXml/itemProps2.xml><?xml version="1.0" encoding="utf-8"?>
<ds:datastoreItem xmlns:ds="http://schemas.openxmlformats.org/officeDocument/2006/customXml" ds:itemID="{EA1DCFD0-4139-460D-854C-995A71C43E89}">
  <ds:schemaRefs>
    <ds:schemaRef ds:uri="http://schemas.microsoft.com/office/2006/metadata/longProperties"/>
  </ds:schemaRefs>
</ds:datastoreItem>
</file>

<file path=customXml/itemProps3.xml><?xml version="1.0" encoding="utf-8"?>
<ds:datastoreItem xmlns:ds="http://schemas.openxmlformats.org/officeDocument/2006/customXml" ds:itemID="{DA0DC4E0-60C6-43FB-AB1B-762EAA8BB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09407d-9a65-4ef5-a80c-7033a784de1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123C687-A5C8-4601-BB22-63EBD240055B}">
  <ds:schemaRefs>
    <ds:schemaRef ds:uri="http://schemas.microsoft.com/office/2006/metadata/properties"/>
    <ds:schemaRef ds:uri="http://schemas.microsoft.com/office/infopath/2007/PartnerControls"/>
    <ds:schemaRef ds:uri="4609407d-9a65-4ef5-a80c-7033a784de18"/>
  </ds:schemaRefs>
</ds:datastoreItem>
</file>

<file path=customXml/itemProps5.xml><?xml version="1.0" encoding="utf-8"?>
<ds:datastoreItem xmlns:ds="http://schemas.openxmlformats.org/officeDocument/2006/customXml" ds:itemID="{AFCB3DDB-3443-48F1-B982-6B5876B36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35</Pages>
  <Words>12402</Words>
  <Characters>70698</Characters>
  <Application>Microsoft Office Word</Application>
  <DocSecurity>0</DocSecurity>
  <Lines>589</Lines>
  <Paragraphs>165</Paragraphs>
  <ScaleCrop>false</ScaleCrop>
  <HeadingPairs>
    <vt:vector size="6" baseType="variant">
      <vt:variant>
        <vt:lpstr>Title</vt:lpstr>
      </vt:variant>
      <vt:variant>
        <vt:i4>1</vt:i4>
      </vt:variant>
      <vt:variant>
        <vt:lpstr>Cím</vt:lpstr>
      </vt:variant>
      <vt:variant>
        <vt:i4>1</vt:i4>
      </vt:variant>
      <vt:variant>
        <vt:lpstr>Titel</vt:lpstr>
      </vt:variant>
      <vt:variant>
        <vt:i4>1</vt:i4>
      </vt:variant>
    </vt:vector>
  </HeadingPairs>
  <TitlesOfParts>
    <vt:vector size="3" baseType="lpstr">
      <vt:lpstr>Activity Planning and Decision-Making</vt:lpstr>
      <vt:lpstr>Activity Planning and Decision-Making</vt:lpstr>
      <vt:lpstr>Activity Planning and Decision-Making</vt:lpstr>
    </vt:vector>
  </TitlesOfParts>
  <Company>EIT ICT Labs</Company>
  <LinksUpToDate>false</LinksUpToDate>
  <CharactersWithSpaces>82935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Planning and Decision-Making</dc:title>
  <dc:creator>Martti Mäntylä</dc:creator>
  <cp:lastModifiedBy>Lajtha András Balázs</cp:lastModifiedBy>
  <cp:revision>120</cp:revision>
  <cp:lastPrinted>2011-12-16T08:19:00Z</cp:lastPrinted>
  <dcterms:created xsi:type="dcterms:W3CDTF">2014-01-29T17:20:00Z</dcterms:created>
  <dcterms:modified xsi:type="dcterms:W3CDTF">2014-01-31T14:15:00Z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0x010100FD7753FC319C4947BBC17284EC65CCF4</vt:lpwstr>
  </property>
  <property fmtid="{D5CDD505-2E9C-101B-9397-08002B2CF9AE}" pid="3" name="ContentType">
    <vt:lpwstr>EriCOLL Document</vt:lpwstr>
  </property>
</Properties>
</file>